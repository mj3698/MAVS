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BA2" w:rsidRDefault="00524BA2" w:rsidP="00524BA2">
      <w:pPr>
        <w:spacing w:line="360" w:lineRule="auto"/>
        <w:jc w:val="both"/>
        <w:rPr>
          <w:b/>
          <w:sz w:val="24"/>
        </w:rPr>
      </w:pPr>
      <w:r>
        <w:rPr>
          <w:b/>
          <w:sz w:val="24"/>
        </w:rPr>
        <w:t xml:space="preserve">1. </w:t>
      </w:r>
      <w:r w:rsidRPr="000069FA">
        <w:rPr>
          <w:b/>
          <w:sz w:val="24"/>
          <w:u w:val="single"/>
        </w:rPr>
        <w:t>Introduction</w:t>
      </w:r>
      <w:r>
        <w:rPr>
          <w:b/>
          <w:sz w:val="24"/>
        </w:rPr>
        <w:t>.</w:t>
      </w:r>
    </w:p>
    <w:p w:rsidR="00856556" w:rsidRPr="00E710A1" w:rsidRDefault="00524BA2" w:rsidP="00524BA2">
      <w:pPr>
        <w:spacing w:line="360" w:lineRule="auto"/>
        <w:jc w:val="both"/>
        <w:rPr>
          <w:b/>
          <w:sz w:val="24"/>
          <w:u w:val="single"/>
        </w:rPr>
      </w:pPr>
      <w:r w:rsidRPr="000069FA">
        <w:rPr>
          <w:b/>
          <w:sz w:val="24"/>
        </w:rPr>
        <w:t xml:space="preserve">1.1 </w:t>
      </w:r>
      <w:r w:rsidRPr="00E710A1">
        <w:rPr>
          <w:b/>
          <w:sz w:val="24"/>
          <w:u w:val="single"/>
        </w:rPr>
        <w:t>Problem description</w:t>
      </w:r>
      <w:r w:rsidR="00856556" w:rsidRPr="00E710A1">
        <w:rPr>
          <w:b/>
          <w:sz w:val="24"/>
          <w:u w:val="single"/>
        </w:rPr>
        <w:t>:</w:t>
      </w:r>
    </w:p>
    <w:p w:rsidR="00856556" w:rsidRPr="00245C95" w:rsidRDefault="00856556" w:rsidP="00097F52">
      <w:pPr>
        <w:spacing w:line="360" w:lineRule="auto"/>
        <w:jc w:val="both"/>
      </w:pPr>
      <w:r w:rsidRPr="00245C95">
        <w:t xml:space="preserve">The project that is being developed is not present in the market as if so, but there are similar projects but those can only work on Linux and other operating </w:t>
      </w:r>
      <w:r w:rsidR="000069FA" w:rsidRPr="00245C95">
        <w:t>systems; The</w:t>
      </w:r>
      <w:r w:rsidRPr="00245C95">
        <w:t xml:space="preserve"> project designed are on different platforms and language because of the efficiency provided by the other languages such as robust, OOP, Platform </w:t>
      </w:r>
      <w:r w:rsidR="000069FA" w:rsidRPr="00245C95">
        <w:t>independency, security</w:t>
      </w:r>
      <w:r w:rsidRPr="00245C95">
        <w:t xml:space="preserve"> etc. So, the goal is to design the project without the use of those characteristics.</w:t>
      </w:r>
    </w:p>
    <w:p w:rsidR="00856556" w:rsidRPr="00245C95" w:rsidRDefault="00856556" w:rsidP="00097F52">
      <w:pPr>
        <w:spacing w:line="360" w:lineRule="auto"/>
        <w:jc w:val="both"/>
      </w:pPr>
      <w:r w:rsidRPr="00245C95">
        <w:t>The problem with the projects developed on other language is speed. As we know, C language is considered as the fastest output processing language because of the fact that it works on machine level. As every other project developed on other language needs to travel through levels until it reaches the machine level; so, because of the C language the speed is not compromised and we get the output quickly as compared to others.</w:t>
      </w:r>
    </w:p>
    <w:p w:rsidR="00DB77FE" w:rsidRDefault="00856556" w:rsidP="00097F52">
      <w:pPr>
        <w:spacing w:line="360" w:lineRule="auto"/>
        <w:jc w:val="both"/>
      </w:pPr>
      <w:r w:rsidRPr="00245C95">
        <w:t xml:space="preserve">And the project will not be only consisting of a search engine, but it will have some extra features such as assistant, account login for users, administrators and </w:t>
      </w:r>
      <w:r w:rsidR="000069FA" w:rsidRPr="00245C95">
        <w:t>new users</w:t>
      </w:r>
      <w:r w:rsidRPr="00245C95">
        <w:t xml:space="preserve"> providing safety and notification for the designed system.</w:t>
      </w:r>
    </w:p>
    <w:p w:rsidR="00DB77FE" w:rsidRPr="00DB77FE" w:rsidRDefault="00DB77FE" w:rsidP="00097F52">
      <w:pPr>
        <w:spacing w:line="360" w:lineRule="auto"/>
        <w:jc w:val="both"/>
      </w:pPr>
    </w:p>
    <w:p w:rsidR="00856556" w:rsidRPr="00E710A1" w:rsidRDefault="000069FA" w:rsidP="00097F52">
      <w:pPr>
        <w:spacing w:line="360" w:lineRule="auto"/>
        <w:jc w:val="both"/>
        <w:rPr>
          <w:b/>
          <w:sz w:val="24"/>
          <w:u w:val="single"/>
        </w:rPr>
      </w:pPr>
      <w:r w:rsidRPr="000069FA">
        <w:rPr>
          <w:b/>
          <w:sz w:val="24"/>
        </w:rPr>
        <w:t xml:space="preserve">1.2 </w:t>
      </w:r>
      <w:r w:rsidR="00856556" w:rsidRPr="00E710A1">
        <w:rPr>
          <w:b/>
          <w:sz w:val="24"/>
          <w:u w:val="single"/>
        </w:rPr>
        <w:t>Domain Knowledge:</w:t>
      </w:r>
    </w:p>
    <w:p w:rsidR="00856556" w:rsidRDefault="00856556" w:rsidP="00097F52">
      <w:pPr>
        <w:spacing w:line="360" w:lineRule="auto"/>
        <w:jc w:val="both"/>
      </w:pPr>
      <w:r w:rsidRPr="00245C95">
        <w:t xml:space="preserve">Abstract - The generic search engines existing today are using ‘search as you type’ technique while searching the information in order to retrieve information faster as compared to keyword search. But generic search engine fails to distinguish different users. Each user is unique and has got his/her unique interests. The generic search engine </w:t>
      </w:r>
      <w:r w:rsidR="000069FA" w:rsidRPr="00245C95">
        <w:t>shows same</w:t>
      </w:r>
      <w:r w:rsidRPr="00245C95">
        <w:t xml:space="preserve"> results to different users without being bothered of their needs/interests. Most of the personalized search </w:t>
      </w:r>
      <w:r w:rsidR="000069FA" w:rsidRPr="00245C95">
        <w:t>engines retrieve</w:t>
      </w:r>
      <w:r w:rsidRPr="00245C95">
        <w:t xml:space="preserve"> the relevant information but use only the keyword search technique. The project proposes domain </w:t>
      </w:r>
      <w:r w:rsidR="000069FA" w:rsidRPr="00245C95">
        <w:t>knowledge driven</w:t>
      </w:r>
      <w:r w:rsidRPr="00245C95">
        <w:t xml:space="preserve"> personalized web search by using the typing technique in order to retrieve </w:t>
      </w:r>
      <w:r w:rsidR="000069FA" w:rsidRPr="00245C95">
        <w:t>pertinent information</w:t>
      </w:r>
      <w:r w:rsidRPr="00245C95">
        <w:t xml:space="preserve"> and compare </w:t>
      </w:r>
      <w:r w:rsidR="000069FA" w:rsidRPr="00245C95">
        <w:t>the results</w:t>
      </w:r>
      <w:r w:rsidRPr="00245C95">
        <w:t xml:space="preserve"> with that of keyword search</w:t>
      </w:r>
      <w:r>
        <w:t>.</w:t>
      </w:r>
    </w:p>
    <w:p w:rsidR="00856556" w:rsidRPr="00245C95" w:rsidRDefault="00856556" w:rsidP="00097F52">
      <w:pPr>
        <w:spacing w:line="360" w:lineRule="auto"/>
        <w:jc w:val="both"/>
      </w:pPr>
      <w:r w:rsidRPr="00245C95">
        <w:t>Let’s take analysis of different developed search engines methodologies for efficient search results and the proposed method for crucial web page results. Different search engine approaches are applicable for efficient prediction of web page results. Some of the search engines have their own working model with special features. Google has features like android specific application where as Microsoft Bing has application specific to windows platform and yahoo is lagging far behind them, but their main focus is at services like Yahoo Mail, Yahoo answer. Every search engine has its own advantages and disadvantages.</w:t>
      </w:r>
    </w:p>
    <w:p w:rsidR="00B25179" w:rsidRDefault="00B25179">
      <w:pPr>
        <w:spacing w:after="200" w:line="276" w:lineRule="auto"/>
        <w:rPr>
          <w:b/>
          <w:sz w:val="24"/>
        </w:rPr>
      </w:pPr>
      <w:r>
        <w:rPr>
          <w:b/>
          <w:sz w:val="24"/>
        </w:rPr>
        <w:br w:type="page"/>
      </w:r>
    </w:p>
    <w:p w:rsidR="00856556" w:rsidRPr="00B25179" w:rsidRDefault="00610C51" w:rsidP="00B25179">
      <w:pPr>
        <w:spacing w:after="200" w:line="276" w:lineRule="auto"/>
      </w:pPr>
      <w:r w:rsidRPr="00610C51">
        <w:rPr>
          <w:b/>
          <w:sz w:val="24"/>
        </w:rPr>
        <w:lastRenderedPageBreak/>
        <w:t xml:space="preserve">1.3 </w:t>
      </w:r>
      <w:r w:rsidR="00856556" w:rsidRPr="00E710A1">
        <w:rPr>
          <w:b/>
          <w:sz w:val="24"/>
          <w:u w:val="single"/>
        </w:rPr>
        <w:t>Objective of the project:</w:t>
      </w:r>
    </w:p>
    <w:p w:rsidR="00856556" w:rsidRDefault="00856556" w:rsidP="00097F52">
      <w:pPr>
        <w:spacing w:line="360" w:lineRule="auto"/>
        <w:jc w:val="both"/>
        <w:rPr>
          <w:rFonts w:eastAsia="Times New Roman"/>
          <w:lang w:eastAsia="en-IN"/>
        </w:rPr>
      </w:pPr>
      <w:r w:rsidRPr="00245C95">
        <w:rPr>
          <w:rFonts w:eastAsia="Times New Roman"/>
          <w:lang w:eastAsia="en-IN"/>
        </w:rPr>
        <w:t>Web search engines commonly provide search results without considering the user interests or context. It proposes</w:t>
      </w:r>
      <w:r>
        <w:rPr>
          <w:rFonts w:eastAsia="Times New Roman"/>
          <w:lang w:eastAsia="en-IN"/>
        </w:rPr>
        <w:t xml:space="preserve"> +</w:t>
      </w:r>
      <w:r w:rsidRPr="00245C95">
        <w:rPr>
          <w:rFonts w:eastAsia="Times New Roman"/>
          <w:lang w:eastAsia="en-IN"/>
        </w:rPr>
        <w:t>a personalized search methodology that can easily extend a conventional search engine on the client side as well</w:t>
      </w:r>
      <w:r w:rsidR="00B25179">
        <w:rPr>
          <w:rFonts w:eastAsia="Times New Roman"/>
          <w:lang w:eastAsia="en-IN"/>
        </w:rPr>
        <w:t xml:space="preserve"> </w:t>
      </w:r>
      <w:r w:rsidRPr="00245C95">
        <w:rPr>
          <w:rFonts w:eastAsia="Times New Roman"/>
          <w:lang w:eastAsia="en-IN"/>
        </w:rPr>
        <w:t>as on the server side. The mapping framework aut</w:t>
      </w:r>
      <w:bookmarkStart w:id="0" w:name="_GoBack"/>
      <w:bookmarkEnd w:id="0"/>
      <w:r w:rsidRPr="00245C95">
        <w:rPr>
          <w:rFonts w:eastAsia="Times New Roman"/>
          <w:lang w:eastAsia="en-IN"/>
        </w:rPr>
        <w:t xml:space="preserve">omatically maps a set of known user interests onto a group of categories in the database and takes advantage of manually edited data that is available in database for training the text classifiers, thereby categorizing and personalizing search </w:t>
      </w:r>
      <w:r w:rsidR="00610C51" w:rsidRPr="00245C95">
        <w:rPr>
          <w:rFonts w:eastAsia="Times New Roman"/>
          <w:lang w:eastAsia="en-IN"/>
        </w:rPr>
        <w:t>results according</w:t>
      </w:r>
      <w:r w:rsidRPr="00245C95">
        <w:rPr>
          <w:rFonts w:eastAsia="Times New Roman"/>
          <w:lang w:eastAsia="en-IN"/>
        </w:rPr>
        <w:t xml:space="preserve"> to user interests.</w:t>
      </w:r>
      <w:r>
        <w:rPr>
          <w:rFonts w:eastAsia="Times New Roman"/>
          <w:lang w:eastAsia="en-IN"/>
        </w:rPr>
        <w:t xml:space="preserve"> The objectives of the project are:</w:t>
      </w:r>
    </w:p>
    <w:p w:rsidR="00856556" w:rsidRPr="00245C95" w:rsidRDefault="00856556" w:rsidP="00097F52">
      <w:pPr>
        <w:spacing w:line="360" w:lineRule="auto"/>
        <w:jc w:val="both"/>
        <w:rPr>
          <w:rFonts w:eastAsia="Times New Roman"/>
          <w:lang w:eastAsia="en-IN"/>
        </w:rPr>
      </w:pPr>
      <w:r w:rsidRPr="00245C95">
        <w:rPr>
          <w:rFonts w:eastAsia="Times New Roman"/>
          <w:lang w:eastAsia="en-IN"/>
        </w:rPr>
        <w:t>1. More accurate the data more accurate the result.</w:t>
      </w:r>
    </w:p>
    <w:p w:rsidR="00856556" w:rsidRPr="00245C95" w:rsidRDefault="00856556" w:rsidP="00097F52">
      <w:pPr>
        <w:spacing w:line="360" w:lineRule="auto"/>
        <w:jc w:val="both"/>
        <w:rPr>
          <w:rFonts w:eastAsia="Times New Roman"/>
          <w:lang w:eastAsia="en-IN"/>
        </w:rPr>
      </w:pPr>
      <w:r w:rsidRPr="00245C95">
        <w:rPr>
          <w:rFonts w:eastAsia="Times New Roman"/>
          <w:lang w:eastAsia="en-IN"/>
        </w:rPr>
        <w:t xml:space="preserve">2. Objective in proposed is to provide efficient </w:t>
      </w:r>
      <w:r>
        <w:rPr>
          <w:rFonts w:eastAsia="Times New Roman"/>
          <w:lang w:eastAsia="en-IN"/>
        </w:rPr>
        <w:t xml:space="preserve">algorithm </w:t>
      </w:r>
      <w:r w:rsidRPr="00245C95">
        <w:rPr>
          <w:rFonts w:eastAsia="Times New Roman"/>
          <w:lang w:eastAsia="en-IN"/>
        </w:rPr>
        <w:t>for page hits calculation</w:t>
      </w:r>
    </w:p>
    <w:p w:rsidR="00856556" w:rsidRPr="00245C95" w:rsidRDefault="00856556" w:rsidP="00097F52">
      <w:pPr>
        <w:spacing w:line="360" w:lineRule="auto"/>
        <w:jc w:val="both"/>
        <w:rPr>
          <w:rFonts w:eastAsia="Times New Roman"/>
          <w:lang w:eastAsia="en-IN"/>
        </w:rPr>
      </w:pPr>
      <w:r w:rsidRPr="00245C95">
        <w:rPr>
          <w:rFonts w:eastAsia="Times New Roman"/>
          <w:lang w:eastAsia="en-IN"/>
        </w:rPr>
        <w:t xml:space="preserve">3. Objective here is not only to have correct prediction </w:t>
      </w:r>
      <w:r w:rsidR="00D6048F" w:rsidRPr="00245C95">
        <w:rPr>
          <w:rFonts w:eastAsia="Times New Roman"/>
          <w:lang w:eastAsia="en-IN"/>
        </w:rPr>
        <w:t>for web</w:t>
      </w:r>
      <w:r w:rsidRPr="00245C95">
        <w:rPr>
          <w:rFonts w:eastAsia="Times New Roman"/>
          <w:lang w:eastAsia="en-IN"/>
        </w:rPr>
        <w:t xml:space="preserve"> pages but to make algorithm generalized</w:t>
      </w:r>
    </w:p>
    <w:p w:rsidR="005937C5" w:rsidRDefault="00856556" w:rsidP="00097F52">
      <w:pPr>
        <w:spacing w:line="360" w:lineRule="auto"/>
        <w:jc w:val="both"/>
        <w:rPr>
          <w:rFonts w:eastAsia="Times New Roman"/>
          <w:lang w:eastAsia="en-IN"/>
        </w:rPr>
      </w:pPr>
      <w:r w:rsidRPr="00245C95">
        <w:rPr>
          <w:rFonts w:eastAsia="Times New Roman"/>
          <w:lang w:eastAsia="en-IN"/>
        </w:rPr>
        <w:t xml:space="preserve">4. Correctly detected bounced results &amp; false </w:t>
      </w:r>
      <w:r w:rsidR="00D6048F" w:rsidRPr="00245C95">
        <w:rPr>
          <w:rFonts w:eastAsia="Times New Roman"/>
          <w:lang w:eastAsia="en-IN"/>
        </w:rPr>
        <w:t>entries rectification</w:t>
      </w:r>
      <w:r w:rsidRPr="00245C95">
        <w:rPr>
          <w:rFonts w:eastAsia="Times New Roman"/>
          <w:lang w:eastAsia="en-IN"/>
        </w:rPr>
        <w:t xml:space="preserve"> will give us the correct prediction</w:t>
      </w:r>
      <w:r w:rsidR="00D6048F">
        <w:rPr>
          <w:rFonts w:eastAsia="Times New Roman"/>
          <w:lang w:eastAsia="en-IN"/>
        </w:rPr>
        <w:t xml:space="preserve"> </w:t>
      </w:r>
      <w:r w:rsidRPr="00245C95">
        <w:rPr>
          <w:rFonts w:eastAsia="Times New Roman"/>
          <w:lang w:eastAsia="en-IN"/>
        </w:rPr>
        <w:t>while</w:t>
      </w:r>
      <w:r w:rsidR="00D6048F">
        <w:rPr>
          <w:rFonts w:eastAsia="Times New Roman"/>
          <w:lang w:eastAsia="en-IN"/>
        </w:rPr>
        <w:t xml:space="preserve"> </w:t>
      </w:r>
      <w:r w:rsidRPr="00245C95">
        <w:rPr>
          <w:rFonts w:eastAsia="Times New Roman"/>
          <w:lang w:eastAsia="en-IN"/>
        </w:rPr>
        <w:t>searching.</w:t>
      </w:r>
    </w:p>
    <w:p w:rsidR="00DB77FE" w:rsidRDefault="00DB77FE" w:rsidP="00097F52">
      <w:pPr>
        <w:spacing w:line="360" w:lineRule="auto"/>
        <w:jc w:val="both"/>
        <w:rPr>
          <w:b/>
          <w:sz w:val="24"/>
        </w:rPr>
      </w:pPr>
    </w:p>
    <w:p w:rsidR="00D6048F" w:rsidRPr="00E710A1" w:rsidRDefault="00D6048F" w:rsidP="00097F52">
      <w:pPr>
        <w:spacing w:line="360" w:lineRule="auto"/>
        <w:jc w:val="both"/>
        <w:rPr>
          <w:b/>
          <w:sz w:val="24"/>
          <w:u w:val="single"/>
        </w:rPr>
      </w:pPr>
      <w:r w:rsidRPr="00D6048F">
        <w:rPr>
          <w:b/>
          <w:sz w:val="24"/>
        </w:rPr>
        <w:t xml:space="preserve">1.4 </w:t>
      </w:r>
      <w:r w:rsidRPr="00E710A1">
        <w:rPr>
          <w:b/>
          <w:sz w:val="24"/>
          <w:u w:val="single"/>
        </w:rPr>
        <w:t>Scope of project:</w:t>
      </w:r>
    </w:p>
    <w:p w:rsidR="005937C5" w:rsidRDefault="00D6048F" w:rsidP="009630B2">
      <w:pPr>
        <w:spacing w:line="360" w:lineRule="auto"/>
        <w:jc w:val="both"/>
      </w:pPr>
      <w:r w:rsidRPr="00245C95">
        <w:t xml:space="preserve">Web search engine is a data structure-based system that is designed to search for information on the World Wide Web. The results obtained after searching are generally presented in a line of results often referred to as search engine result pages. The information may be a mixture of web pages, images, and other types of files. Some search engines perform mining of the data that is available in databases or open directories. Unlike most of the web directories, which are maintained only by human editors, search engines also perform the task of maintaining real-time information by running an algorithm on a web crawler. Web search engines perform the work by storing information about several web pages, and later retrieve them from the HTML mark-up of the pages. These pages are retrieved by a Web crawler which follows every link on the site. Search engine then analyses the contents of each web page and determines how indexing should be performed (for example, words can be extracted from the titles, large page content, headings, or other special fields called meta tags).Data regarding web pages are stored in an index database for the use in later queries. A query from a user can be a single word or group of </w:t>
      </w:r>
      <w:r w:rsidRPr="000C553D">
        <w:t>words.</w:t>
      </w:r>
      <w:r w:rsidRPr="00245C95">
        <w:t xml:space="preserve"> The index helps find information relating to the query as quickly as possible. This cached page always holds the actual search text since it is the one that was actually indexed, hence it can be very fruitful when the content of the current page has been updated and the search terms are no longer in it. This paper proposes architecture for constructing search engine using domain knowledge and user history.</w:t>
      </w:r>
    </w:p>
    <w:p w:rsidR="00B25179" w:rsidRDefault="00B25179" w:rsidP="009630B2">
      <w:pPr>
        <w:spacing w:after="200" w:line="360" w:lineRule="auto"/>
        <w:rPr>
          <w:sz w:val="24"/>
        </w:rPr>
      </w:pPr>
      <w:r>
        <w:rPr>
          <w:sz w:val="24"/>
        </w:rPr>
        <w:br w:type="page"/>
      </w:r>
    </w:p>
    <w:p w:rsidR="00B25179" w:rsidRDefault="00D6048F" w:rsidP="009630B2">
      <w:pPr>
        <w:spacing w:line="360" w:lineRule="auto"/>
        <w:jc w:val="both"/>
      </w:pPr>
      <w:r w:rsidRPr="00B25179">
        <w:rPr>
          <w:sz w:val="24"/>
        </w:rPr>
        <w:lastRenderedPageBreak/>
        <w:t>1.</w:t>
      </w:r>
      <w:r w:rsidR="00B25179" w:rsidRPr="00B25179">
        <w:rPr>
          <w:sz w:val="24"/>
        </w:rPr>
        <w:t>5</w:t>
      </w:r>
      <w:r w:rsidRPr="00D6048F">
        <w:rPr>
          <w:b/>
          <w:sz w:val="24"/>
        </w:rPr>
        <w:t xml:space="preserve"> </w:t>
      </w:r>
      <w:r w:rsidR="00856556" w:rsidRPr="00E710A1">
        <w:rPr>
          <w:b/>
          <w:sz w:val="24"/>
          <w:u w:val="single"/>
        </w:rPr>
        <w:t>Operating Environment:</w:t>
      </w:r>
    </w:p>
    <w:p w:rsidR="00B25179" w:rsidRP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Processor-Pentium Dual core processor.</w:t>
      </w:r>
    </w:p>
    <w:p w:rsidR="00B25179" w:rsidRP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Operating System-Windows XP/Vista/7/8/10.</w:t>
      </w:r>
    </w:p>
    <w:p w:rsidR="00B25179" w:rsidRP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Memory-1 GB.</w:t>
      </w:r>
    </w:p>
    <w:p w:rsidR="00B25179" w:rsidRP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Hard disk-500 GB.</w:t>
      </w:r>
    </w:p>
    <w:p w:rsid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Database-Windows File System.</w:t>
      </w:r>
    </w:p>
    <w:p w:rsidR="009630B2" w:rsidRPr="00B25179" w:rsidRDefault="009630B2" w:rsidP="009630B2">
      <w:pPr>
        <w:spacing w:after="200" w:line="360" w:lineRule="auto"/>
        <w:rPr>
          <w:rFonts w:ascii="Times New Roman" w:eastAsia="Times New Roman" w:hAnsi="Times New Roman" w:cs="Times New Roman"/>
          <w:color w:val="222222"/>
          <w:sz w:val="24"/>
          <w:szCs w:val="24"/>
          <w:lang w:val="en-US"/>
        </w:rPr>
      </w:pPr>
    </w:p>
    <w:p w:rsidR="00856556" w:rsidRPr="00B25179" w:rsidRDefault="00874E4D" w:rsidP="009630B2">
      <w:pPr>
        <w:spacing w:line="360" w:lineRule="auto"/>
        <w:rPr>
          <w:noProof/>
          <w:lang w:eastAsia="en-IN"/>
        </w:rPr>
      </w:pPr>
      <w:r>
        <w:rPr>
          <w:rFonts w:ascii="Times New Roman" w:eastAsia="Times New Roman" w:hAnsi="Times New Roman" w:cs="Times New Roman"/>
          <w:b/>
          <w:color w:val="222222"/>
          <w:sz w:val="24"/>
          <w:szCs w:val="24"/>
          <w:lang w:val="en-US"/>
        </w:rPr>
        <w:t xml:space="preserve">2. </w:t>
      </w:r>
      <w:r w:rsidR="00856556" w:rsidRPr="00D6048F">
        <w:rPr>
          <w:rFonts w:ascii="Times New Roman" w:eastAsia="Times New Roman" w:hAnsi="Times New Roman" w:cs="Times New Roman"/>
          <w:b/>
          <w:color w:val="222222"/>
          <w:sz w:val="24"/>
          <w:szCs w:val="24"/>
          <w:lang w:val="en-US"/>
        </w:rPr>
        <w:t>SYSTEM STUDY:</w:t>
      </w:r>
    </w:p>
    <w:p w:rsidR="00D6048F" w:rsidRPr="00D6048F" w:rsidRDefault="00856556" w:rsidP="009630B2">
      <w:pPr>
        <w:shd w:val="clear" w:color="auto" w:fill="FFFFFF"/>
        <w:spacing w:after="0" w:line="360" w:lineRule="auto"/>
        <w:rPr>
          <w:rFonts w:ascii="Times New Roman" w:eastAsia="Times New Roman" w:hAnsi="Times New Roman" w:cs="Times New Roman"/>
          <w:b/>
          <w:color w:val="222222"/>
          <w:sz w:val="24"/>
          <w:szCs w:val="24"/>
          <w:u w:val="single"/>
          <w:lang w:val="en-US"/>
        </w:rPr>
      </w:pPr>
      <w:r w:rsidRPr="00067EED">
        <w:rPr>
          <w:rFonts w:ascii="Times New Roman" w:eastAsia="Times New Roman" w:hAnsi="Times New Roman" w:cs="Times New Roman"/>
          <w:color w:val="222222"/>
          <w:sz w:val="24"/>
          <w:szCs w:val="24"/>
          <w:lang w:val="en-US"/>
        </w:rPr>
        <w:t xml:space="preserve">2.1 </w:t>
      </w:r>
      <w:r w:rsidR="00D6048F" w:rsidRPr="00D6048F">
        <w:rPr>
          <w:rFonts w:ascii="Times New Roman" w:eastAsia="Times New Roman" w:hAnsi="Times New Roman" w:cs="Times New Roman"/>
          <w:b/>
          <w:color w:val="222222"/>
          <w:sz w:val="24"/>
          <w:szCs w:val="24"/>
          <w:u w:val="single"/>
          <w:lang w:val="en-US"/>
        </w:rPr>
        <w:t>Software </w:t>
      </w:r>
      <w:r w:rsidR="00874E4D">
        <w:rPr>
          <w:rFonts w:ascii="Times New Roman" w:eastAsia="Times New Roman" w:hAnsi="Times New Roman" w:cs="Times New Roman"/>
          <w:b/>
          <w:color w:val="222222"/>
          <w:sz w:val="24"/>
          <w:szCs w:val="24"/>
          <w:u w:val="single"/>
          <w:lang w:val="en-US"/>
        </w:rPr>
        <w:t>R</w:t>
      </w:r>
      <w:r w:rsidR="00D6048F" w:rsidRPr="00D6048F">
        <w:rPr>
          <w:rFonts w:ascii="Times New Roman" w:eastAsia="Times New Roman" w:hAnsi="Times New Roman" w:cs="Times New Roman"/>
          <w:b/>
          <w:color w:val="222222"/>
          <w:sz w:val="24"/>
          <w:szCs w:val="24"/>
          <w:u w:val="single"/>
          <w:lang w:val="en-US"/>
        </w:rPr>
        <w:t>equirement</w:t>
      </w:r>
      <w:r w:rsidRPr="00D6048F">
        <w:rPr>
          <w:rFonts w:ascii="Times New Roman" w:eastAsia="Times New Roman" w:hAnsi="Times New Roman" w:cs="Times New Roman"/>
          <w:b/>
          <w:color w:val="222222"/>
          <w:sz w:val="24"/>
          <w:szCs w:val="24"/>
          <w:u w:val="single"/>
          <w:lang w:val="en-US"/>
        </w:rPr>
        <w:t xml:space="preserve"> </w:t>
      </w:r>
      <w:r w:rsidR="00874E4D">
        <w:rPr>
          <w:rFonts w:ascii="Times New Roman" w:eastAsia="Times New Roman" w:hAnsi="Times New Roman" w:cs="Times New Roman"/>
          <w:b/>
          <w:color w:val="222222"/>
          <w:sz w:val="24"/>
          <w:szCs w:val="24"/>
          <w:u w:val="single"/>
          <w:lang w:val="en-US"/>
        </w:rPr>
        <w:t>S</w:t>
      </w:r>
      <w:r w:rsidRPr="00D6048F">
        <w:rPr>
          <w:rFonts w:ascii="Times New Roman" w:eastAsia="Times New Roman" w:hAnsi="Times New Roman" w:cs="Times New Roman"/>
          <w:b/>
          <w:color w:val="222222"/>
          <w:sz w:val="24"/>
          <w:szCs w:val="24"/>
          <w:u w:val="single"/>
          <w:lang w:val="en-US"/>
        </w:rPr>
        <w:t>pecification</w:t>
      </w:r>
      <w:r w:rsidRPr="00874E4D">
        <w:rPr>
          <w:rFonts w:ascii="Times New Roman" w:eastAsia="Times New Roman" w:hAnsi="Times New Roman" w:cs="Times New Roman"/>
          <w:b/>
          <w:color w:val="222222"/>
          <w:sz w:val="24"/>
          <w:szCs w:val="24"/>
          <w:lang w:val="en-US"/>
        </w:rPr>
        <w:t>:</w:t>
      </w:r>
    </w:p>
    <w:p w:rsidR="00856556" w:rsidRPr="00067EED" w:rsidRDefault="00856556" w:rsidP="009630B2">
      <w:pPr>
        <w:shd w:val="clear" w:color="auto" w:fill="FFFFFF"/>
        <w:spacing w:after="0" w:line="360" w:lineRule="auto"/>
        <w:outlineLvl w:val="2"/>
        <w:rPr>
          <w:rFonts w:ascii="Times New Roman" w:eastAsia="Times New Roman" w:hAnsi="Times New Roman" w:cs="Times New Roman"/>
          <w:color w:val="000000" w:themeColor="text1"/>
          <w:sz w:val="24"/>
          <w:szCs w:val="24"/>
          <w:lang w:val="en-US"/>
        </w:rPr>
      </w:pPr>
      <w:r w:rsidRPr="00067EED">
        <w:rPr>
          <w:rFonts w:ascii="Times New Roman" w:eastAsia="Times New Roman" w:hAnsi="Times New Roman" w:cs="Times New Roman"/>
          <w:color w:val="000000" w:themeColor="text1"/>
          <w:sz w:val="24"/>
          <w:szCs w:val="24"/>
          <w:lang w:val="en-US"/>
        </w:rPr>
        <w:t>Microsoft Word 2010 </w:t>
      </w:r>
    </w:p>
    <w:p w:rsidR="00856556" w:rsidRPr="00874E4D" w:rsidRDefault="00856556" w:rsidP="009630B2">
      <w:pPr>
        <w:shd w:val="clear" w:color="auto" w:fill="FFFFFF"/>
        <w:spacing w:after="0" w:line="360" w:lineRule="auto"/>
        <w:outlineLvl w:val="2"/>
        <w:rPr>
          <w:rFonts w:ascii="Times New Roman" w:hAnsi="Times New Roman" w:cs="Times New Roman"/>
          <w:bCs/>
          <w:color w:val="222222"/>
          <w:sz w:val="24"/>
          <w:szCs w:val="24"/>
          <w:shd w:val="clear" w:color="auto" w:fill="FFFFFF"/>
        </w:rPr>
      </w:pPr>
      <w:r w:rsidRPr="00874E4D">
        <w:rPr>
          <w:rFonts w:ascii="Times New Roman" w:hAnsi="Times New Roman" w:cs="Times New Roman"/>
          <w:bCs/>
          <w:color w:val="222222"/>
          <w:sz w:val="24"/>
          <w:szCs w:val="24"/>
          <w:shd w:val="clear" w:color="auto" w:fill="FFFFFF"/>
        </w:rPr>
        <w:t>Turbo C</w:t>
      </w:r>
      <w:r w:rsidRPr="00874E4D">
        <w:rPr>
          <w:rFonts w:ascii="Times New Roman" w:hAnsi="Times New Roman" w:cs="Times New Roman"/>
          <w:color w:val="222222"/>
          <w:sz w:val="24"/>
          <w:szCs w:val="24"/>
          <w:shd w:val="clear" w:color="auto" w:fill="FFFFFF"/>
        </w:rPr>
        <w:t xml:space="preserve"> </w:t>
      </w:r>
      <w:r w:rsidRPr="00874E4D">
        <w:rPr>
          <w:rFonts w:ascii="Times New Roman" w:hAnsi="Times New Roman" w:cs="Times New Roman"/>
          <w:bCs/>
          <w:color w:val="222222"/>
          <w:sz w:val="24"/>
          <w:szCs w:val="24"/>
          <w:shd w:val="clear" w:color="auto" w:fill="FFFFFF"/>
        </w:rPr>
        <w:t>Version 2.0</w:t>
      </w:r>
    </w:p>
    <w:p w:rsidR="009630B2" w:rsidRPr="009630B2" w:rsidRDefault="00856556" w:rsidP="009630B2">
      <w:pPr>
        <w:shd w:val="clear" w:color="auto" w:fill="FFFFFF"/>
        <w:spacing w:after="0" w:line="360" w:lineRule="auto"/>
        <w:outlineLvl w:val="2"/>
        <w:rPr>
          <w:rFonts w:ascii="Times New Roman" w:hAnsi="Times New Roman" w:cs="Times New Roman"/>
          <w:bCs/>
          <w:color w:val="000000"/>
          <w:sz w:val="24"/>
          <w:szCs w:val="24"/>
          <w:shd w:val="clear" w:color="auto" w:fill="FFFFFF"/>
        </w:rPr>
      </w:pPr>
      <w:r w:rsidRPr="00874E4D">
        <w:rPr>
          <w:rFonts w:ascii="Times New Roman" w:hAnsi="Times New Roman" w:cs="Times New Roman"/>
          <w:bCs/>
          <w:color w:val="000000"/>
          <w:sz w:val="24"/>
          <w:szCs w:val="24"/>
          <w:shd w:val="clear" w:color="auto" w:fill="FFFFFF"/>
        </w:rPr>
        <w:t>DOSBox</w:t>
      </w:r>
    </w:p>
    <w:p w:rsidR="00DB77FE" w:rsidRDefault="00DB77FE" w:rsidP="009630B2">
      <w:pPr>
        <w:shd w:val="clear" w:color="auto" w:fill="FFFFFF"/>
        <w:spacing w:after="0" w:line="360" w:lineRule="auto"/>
        <w:rPr>
          <w:rFonts w:ascii="Times New Roman" w:eastAsia="Times New Roman" w:hAnsi="Times New Roman" w:cs="Times New Roman"/>
          <w:color w:val="222222"/>
          <w:sz w:val="24"/>
          <w:szCs w:val="24"/>
          <w:lang w:val="en-US"/>
        </w:rPr>
      </w:pP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 xml:space="preserve">2.2 </w:t>
      </w:r>
      <w:r w:rsidR="00874E4D" w:rsidRPr="00D6048F">
        <w:rPr>
          <w:rFonts w:ascii="Times New Roman" w:eastAsia="Times New Roman" w:hAnsi="Times New Roman" w:cs="Times New Roman"/>
          <w:b/>
          <w:color w:val="222222"/>
          <w:sz w:val="24"/>
          <w:szCs w:val="24"/>
          <w:u w:val="single"/>
          <w:lang w:val="en-US"/>
        </w:rPr>
        <w:t>Existing System</w:t>
      </w:r>
      <w:r w:rsidR="00874E4D" w:rsidRPr="00874E4D">
        <w:rPr>
          <w:rFonts w:ascii="Times New Roman" w:eastAsia="Times New Roman" w:hAnsi="Times New Roman" w:cs="Times New Roman"/>
          <w:b/>
          <w:color w:val="222222"/>
          <w:sz w:val="24"/>
          <w:szCs w:val="24"/>
          <w:lang w:val="en-US"/>
        </w:rPr>
        <w:t>:</w:t>
      </w:r>
    </w:p>
    <w:p w:rsidR="00874E4D"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 xml:space="preserve">Now </w:t>
      </w:r>
      <w:r w:rsidR="00D6048F" w:rsidRPr="00067EED">
        <w:rPr>
          <w:rFonts w:ascii="Times New Roman" w:eastAsia="Times New Roman" w:hAnsi="Times New Roman" w:cs="Times New Roman"/>
          <w:color w:val="222222"/>
          <w:sz w:val="24"/>
          <w:szCs w:val="24"/>
          <w:lang w:val="en-US"/>
        </w:rPr>
        <w:t>a day</w:t>
      </w:r>
      <w:r w:rsidRPr="00067EED">
        <w:rPr>
          <w:rFonts w:ascii="Times New Roman" w:eastAsia="Times New Roman" w:hAnsi="Times New Roman" w:cs="Times New Roman"/>
          <w:color w:val="222222"/>
          <w:sz w:val="24"/>
          <w:szCs w:val="24"/>
          <w:lang w:val="en-US"/>
        </w:rPr>
        <w:t>, the World Wide Web has contributed a lot in</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 xml:space="preserve">searching </w:t>
      </w:r>
      <w:r w:rsidR="00D6048F" w:rsidRPr="00067EED">
        <w:rPr>
          <w:rFonts w:ascii="Times New Roman" w:eastAsia="Times New Roman" w:hAnsi="Times New Roman" w:cs="Times New Roman"/>
          <w:color w:val="222222"/>
          <w:sz w:val="24"/>
          <w:szCs w:val="24"/>
          <w:lang w:val="en-US"/>
        </w:rPr>
        <w:t>information. But</w:t>
      </w:r>
      <w:r w:rsidRPr="00067EED">
        <w:rPr>
          <w:rFonts w:ascii="Times New Roman" w:eastAsia="Times New Roman" w:hAnsi="Times New Roman" w:cs="Times New Roman"/>
          <w:color w:val="222222"/>
          <w:sz w:val="24"/>
          <w:szCs w:val="24"/>
          <w:lang w:val="en-US"/>
        </w:rPr>
        <w:t xml:space="preserve"> still</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there is room for improvement</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because current search engines do not consider the specific</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user’s interest and serves each user equally. For the generic</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search engine, it become difficult to identify what the user</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 xml:space="preserve">actually </w:t>
      </w:r>
      <w:r w:rsidR="00874E4D" w:rsidRPr="00067EED">
        <w:rPr>
          <w:rFonts w:ascii="Times New Roman" w:eastAsia="Times New Roman" w:hAnsi="Times New Roman" w:cs="Times New Roman"/>
          <w:color w:val="222222"/>
          <w:sz w:val="24"/>
          <w:szCs w:val="24"/>
          <w:lang w:val="en-US"/>
        </w:rPr>
        <w:t>wants</w:t>
      </w:r>
      <w:r w:rsidRPr="00067EED">
        <w:rPr>
          <w:rFonts w:ascii="Times New Roman" w:eastAsia="Times New Roman" w:hAnsi="Times New Roman" w:cs="Times New Roman"/>
          <w:color w:val="222222"/>
          <w:sz w:val="24"/>
          <w:szCs w:val="24"/>
          <w:lang w:val="en-US"/>
        </w:rPr>
        <w:t>.</w:t>
      </w:r>
    </w:p>
    <w:p w:rsidR="00DB77FE" w:rsidRDefault="00DB77FE" w:rsidP="009630B2">
      <w:pPr>
        <w:shd w:val="clear" w:color="auto" w:fill="FFFFFF"/>
        <w:spacing w:after="0" w:line="360" w:lineRule="auto"/>
        <w:rPr>
          <w:rFonts w:ascii="Times New Roman" w:eastAsia="Times New Roman" w:hAnsi="Times New Roman" w:cs="Times New Roman"/>
          <w:color w:val="222222"/>
          <w:sz w:val="24"/>
          <w:szCs w:val="24"/>
          <w:lang w:val="en-US"/>
        </w:rPr>
      </w:pPr>
    </w:p>
    <w:p w:rsidR="00856556" w:rsidRPr="00B25179" w:rsidRDefault="00856556" w:rsidP="009630B2">
      <w:pPr>
        <w:shd w:val="clear" w:color="auto" w:fill="FFFFFF"/>
        <w:spacing w:after="0" w:line="360" w:lineRule="auto"/>
        <w:rPr>
          <w:rFonts w:ascii="Times New Roman" w:eastAsia="Times New Roman" w:hAnsi="Times New Roman" w:cs="Times New Roman"/>
          <w:b/>
          <w:color w:val="222222"/>
          <w:sz w:val="24"/>
          <w:szCs w:val="24"/>
          <w:u w:val="single"/>
          <w:lang w:val="en-US"/>
        </w:rPr>
      </w:pPr>
      <w:r w:rsidRPr="00067EED">
        <w:rPr>
          <w:rFonts w:ascii="Times New Roman" w:eastAsia="Times New Roman" w:hAnsi="Times New Roman" w:cs="Times New Roman"/>
          <w:color w:val="222222"/>
          <w:sz w:val="24"/>
          <w:szCs w:val="24"/>
          <w:lang w:val="en-US"/>
        </w:rPr>
        <w:t xml:space="preserve">2.3 </w:t>
      </w:r>
      <w:r w:rsidR="00874E4D" w:rsidRPr="00874E4D">
        <w:rPr>
          <w:rFonts w:ascii="Times New Roman" w:eastAsia="Times New Roman" w:hAnsi="Times New Roman" w:cs="Times New Roman"/>
          <w:b/>
          <w:color w:val="222222"/>
          <w:sz w:val="24"/>
          <w:szCs w:val="24"/>
          <w:u w:val="single"/>
          <w:lang w:val="en-US"/>
        </w:rPr>
        <w:t>Proposed System</w:t>
      </w:r>
      <w:r w:rsidR="00874E4D" w:rsidRPr="00874E4D">
        <w:rPr>
          <w:rFonts w:ascii="Times New Roman" w:eastAsia="Times New Roman" w:hAnsi="Times New Roman" w:cs="Times New Roman"/>
          <w:b/>
          <w:color w:val="222222"/>
          <w:sz w:val="24"/>
          <w:szCs w:val="24"/>
          <w:lang w:val="en-US"/>
        </w:rPr>
        <w:t>:</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 xml:space="preserve"> Framework for proposed system</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Usually, with the help of present web search engines users</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often miss the goal of their searching or receive the</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ambiguous results. But the framework of personalized web</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search considers the specific user's interest and suggests the</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relevant pages of his/her interest. We have proposed a simple and efficient model which ensures good suggestions as well as</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promises for effective and relevant information retrieval. </w:t>
      </w:r>
    </w:p>
    <w:p w:rsidR="009630B2" w:rsidRDefault="009630B2">
      <w:pPr>
        <w:spacing w:after="200" w:line="276"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br w:type="page"/>
      </w:r>
    </w:p>
    <w:p w:rsidR="00856556" w:rsidRPr="00B25179" w:rsidRDefault="00856556" w:rsidP="009630B2">
      <w:pPr>
        <w:shd w:val="clear" w:color="auto" w:fill="FFFFFF"/>
        <w:spacing w:after="0" w:line="360" w:lineRule="auto"/>
        <w:rPr>
          <w:rFonts w:ascii="Times New Roman" w:eastAsia="Times New Roman" w:hAnsi="Times New Roman" w:cs="Times New Roman"/>
          <w:b/>
          <w:color w:val="222222"/>
          <w:sz w:val="24"/>
          <w:szCs w:val="24"/>
          <w:u w:val="single"/>
          <w:lang w:val="en-US"/>
        </w:rPr>
      </w:pPr>
      <w:r w:rsidRPr="00067EED">
        <w:rPr>
          <w:rFonts w:ascii="Times New Roman" w:eastAsia="Times New Roman" w:hAnsi="Times New Roman" w:cs="Times New Roman"/>
          <w:color w:val="222222"/>
          <w:sz w:val="24"/>
          <w:szCs w:val="24"/>
          <w:lang w:val="en-US"/>
        </w:rPr>
        <w:lastRenderedPageBreak/>
        <w:t xml:space="preserve">2.4 </w:t>
      </w:r>
      <w:r w:rsidR="00874E4D" w:rsidRPr="00874E4D">
        <w:rPr>
          <w:rFonts w:ascii="Times New Roman" w:eastAsia="Times New Roman" w:hAnsi="Times New Roman" w:cs="Times New Roman"/>
          <w:b/>
          <w:color w:val="222222"/>
          <w:sz w:val="24"/>
          <w:szCs w:val="24"/>
          <w:u w:val="single"/>
          <w:lang w:val="en-US"/>
        </w:rPr>
        <w:t>Software Tool Used:</w:t>
      </w:r>
    </w:p>
    <w:p w:rsidR="00856556" w:rsidRPr="00067EED" w:rsidRDefault="00856556" w:rsidP="009630B2">
      <w:pPr>
        <w:shd w:val="clear" w:color="auto" w:fill="FFFFFF"/>
        <w:spacing w:after="0" w:line="360" w:lineRule="auto"/>
        <w:rPr>
          <w:rFonts w:ascii="Times New Roman" w:hAnsi="Times New Roman" w:cs="Times New Roman"/>
          <w:color w:val="000000"/>
          <w:sz w:val="24"/>
          <w:szCs w:val="24"/>
          <w:shd w:val="clear" w:color="auto" w:fill="FFFFFF"/>
        </w:rPr>
      </w:pPr>
      <w:r w:rsidRPr="00067EED">
        <w:rPr>
          <w:rFonts w:ascii="Times New Roman" w:hAnsi="Times New Roman" w:cs="Times New Roman"/>
          <w:color w:val="000000"/>
          <w:sz w:val="24"/>
          <w:szCs w:val="24"/>
          <w:shd w:val="clear" w:color="auto" w:fill="FFFFFF"/>
        </w:rPr>
        <w:t>Data Structure is a way of collecting and organising data in such a way that we can perform operations on these data in an effective way. Data Structures is about rendering data elements in terms of some relationship, for better organization and storage.</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hAnsi="Times New Roman" w:cs="Times New Roman"/>
          <w:color w:val="222222"/>
          <w:sz w:val="24"/>
          <w:szCs w:val="24"/>
        </w:rPr>
        <w:t xml:space="preserve">In search engine </w:t>
      </w:r>
      <w:r w:rsidR="00874E4D" w:rsidRPr="00067EED">
        <w:rPr>
          <w:rFonts w:ascii="Times New Roman" w:hAnsi="Times New Roman" w:cs="Times New Roman"/>
          <w:color w:val="222222"/>
          <w:sz w:val="24"/>
          <w:szCs w:val="24"/>
        </w:rPr>
        <w:t>project we</w:t>
      </w:r>
      <w:r w:rsidRPr="00067EED">
        <w:rPr>
          <w:rFonts w:ascii="Times New Roman" w:hAnsi="Times New Roman" w:cs="Times New Roman"/>
          <w:color w:val="222222"/>
          <w:sz w:val="24"/>
          <w:szCs w:val="24"/>
        </w:rPr>
        <w:t xml:space="preserve"> are using following </w:t>
      </w:r>
      <w:r w:rsidR="00874E4D" w:rsidRPr="00067EED">
        <w:rPr>
          <w:rFonts w:ascii="Times New Roman" w:hAnsi="Times New Roman" w:cs="Times New Roman"/>
          <w:color w:val="222222"/>
          <w:sz w:val="24"/>
          <w:szCs w:val="24"/>
        </w:rPr>
        <w:t>tools: -</w:t>
      </w:r>
    </w:p>
    <w:p w:rsidR="00856556" w:rsidRPr="00B25179" w:rsidRDefault="00874E4D" w:rsidP="009630B2">
      <w:pPr>
        <w:pStyle w:val="NormalWeb"/>
        <w:shd w:val="clear" w:color="auto" w:fill="FFFFFF"/>
        <w:spacing w:before="120" w:beforeAutospacing="0" w:after="120" w:afterAutospacing="0" w:line="360" w:lineRule="auto"/>
        <w:rPr>
          <w:color w:val="222222"/>
        </w:rPr>
      </w:pPr>
      <w:r w:rsidRPr="00B25179">
        <w:rPr>
          <w:color w:val="222222"/>
        </w:rPr>
        <w:t>Search</w:t>
      </w:r>
      <w:r w:rsidR="00B25179">
        <w:rPr>
          <w:color w:val="222222"/>
        </w:rPr>
        <w:t>:</w:t>
      </w:r>
    </w:p>
    <w:p w:rsidR="00874E4D" w:rsidRDefault="00856556" w:rsidP="009630B2">
      <w:pPr>
        <w:pStyle w:val="NormalWeb"/>
        <w:shd w:val="clear" w:color="auto" w:fill="FFFFFF"/>
        <w:spacing w:before="120" w:beforeAutospacing="0" w:after="120" w:afterAutospacing="0" w:line="360" w:lineRule="auto"/>
        <w:rPr>
          <w:color w:val="000000" w:themeColor="text1"/>
        </w:rPr>
      </w:pPr>
      <w:r w:rsidRPr="00067EED">
        <w:rPr>
          <w:color w:val="000000" w:themeColor="text1"/>
        </w:rPr>
        <w:t>The simplest, most general, and least efficient search structure is merely an unordered sequential </w:t>
      </w:r>
      <w:hyperlink r:id="rId8" w:tooltip="List (computing)" w:history="1">
        <w:r w:rsidRPr="00067EED">
          <w:rPr>
            <w:rStyle w:val="Hyperlink"/>
            <w:color w:val="000000" w:themeColor="text1"/>
          </w:rPr>
          <w:t>list</w:t>
        </w:r>
      </w:hyperlink>
      <w:r w:rsidRPr="00067EED">
        <w:rPr>
          <w:color w:val="000000" w:themeColor="text1"/>
        </w:rPr>
        <w:t> of all the items. Locating the desired item in such a list, by the </w:t>
      </w:r>
      <w:hyperlink r:id="rId9" w:tooltip="Linear search" w:history="1">
        <w:r w:rsidRPr="00067EED">
          <w:rPr>
            <w:rStyle w:val="Hyperlink"/>
            <w:color w:val="000000" w:themeColor="text1"/>
          </w:rPr>
          <w:t>linear search</w:t>
        </w:r>
      </w:hyperlink>
      <w:r w:rsidRPr="00067EED">
        <w:rPr>
          <w:color w:val="000000" w:themeColor="text1"/>
        </w:rPr>
        <w:t> method, inevitably requires a number of operations proportional to the number </w:t>
      </w:r>
      <w:r w:rsidRPr="00067EED">
        <w:rPr>
          <w:i/>
          <w:iCs/>
          <w:color w:val="000000" w:themeColor="text1"/>
        </w:rPr>
        <w:t>n</w:t>
      </w:r>
      <w:r w:rsidRPr="00067EED">
        <w:rPr>
          <w:color w:val="000000" w:themeColor="text1"/>
        </w:rPr>
        <w:t> of items, in the </w:t>
      </w:r>
      <w:hyperlink r:id="rId10" w:tooltip="Worst case complexity" w:history="1">
        <w:r w:rsidRPr="00067EED">
          <w:rPr>
            <w:rStyle w:val="Hyperlink"/>
            <w:color w:val="000000" w:themeColor="text1"/>
          </w:rPr>
          <w:t>worst case</w:t>
        </w:r>
      </w:hyperlink>
      <w:r w:rsidRPr="00067EED">
        <w:rPr>
          <w:color w:val="000000" w:themeColor="text1"/>
        </w:rPr>
        <w:t> as well as in the </w:t>
      </w:r>
      <w:hyperlink r:id="rId11" w:tooltip="Average case complexity" w:history="1">
        <w:r w:rsidRPr="00067EED">
          <w:rPr>
            <w:rStyle w:val="Hyperlink"/>
            <w:color w:val="000000" w:themeColor="text1"/>
          </w:rPr>
          <w:t>average case</w:t>
        </w:r>
      </w:hyperlink>
      <w:r w:rsidRPr="00067EED">
        <w:rPr>
          <w:color w:val="000000" w:themeColor="text1"/>
        </w:rPr>
        <w:t>. Useful search data structures allow faster retrieval; however, they are limited to queries of some specific kind. Moreover, since the cost of building such structures is at least proportional to </w:t>
      </w:r>
      <w:r w:rsidRPr="00067EED">
        <w:rPr>
          <w:i/>
          <w:iCs/>
          <w:color w:val="000000" w:themeColor="text1"/>
        </w:rPr>
        <w:t>n</w:t>
      </w:r>
      <w:r w:rsidRPr="00067EED">
        <w:rPr>
          <w:color w:val="000000" w:themeColor="text1"/>
        </w:rPr>
        <w:t xml:space="preserve">, they only pay off if several queries are to be performed on the same database. </w:t>
      </w:r>
      <w:r w:rsidRPr="00067EED">
        <w:rPr>
          <w:bCs/>
          <w:color w:val="000000" w:themeColor="text1"/>
        </w:rPr>
        <w:t>Static</w:t>
      </w:r>
      <w:r w:rsidRPr="00067EED">
        <w:rPr>
          <w:color w:val="000000" w:themeColor="text1"/>
        </w:rPr>
        <w:t> search structures are designed for answering many </w:t>
      </w:r>
      <w:hyperlink r:id="rId12" w:tooltip="Information retrieval" w:history="1">
        <w:r w:rsidRPr="00067EED">
          <w:rPr>
            <w:rStyle w:val="Hyperlink"/>
            <w:color w:val="000000" w:themeColor="text1"/>
          </w:rPr>
          <w:t>queries</w:t>
        </w:r>
      </w:hyperlink>
      <w:r w:rsidRPr="00067EED">
        <w:rPr>
          <w:color w:val="000000" w:themeColor="text1"/>
        </w:rPr>
        <w:t> on a fixed database; </w:t>
      </w:r>
      <w:r w:rsidRPr="00067EED">
        <w:rPr>
          <w:bCs/>
          <w:color w:val="000000" w:themeColor="text1"/>
        </w:rPr>
        <w:t>dynamic</w:t>
      </w:r>
      <w:r w:rsidRPr="00067EED">
        <w:rPr>
          <w:color w:val="000000" w:themeColor="text1"/>
        </w:rPr>
        <w:t> structures also allow insertion, deletion, or modification of items between successive queries.</w:t>
      </w:r>
    </w:p>
    <w:p w:rsidR="00B25179" w:rsidRDefault="00B25179" w:rsidP="009630B2">
      <w:pPr>
        <w:spacing w:after="200"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br w:type="page"/>
      </w:r>
    </w:p>
    <w:p w:rsidR="00B965F6" w:rsidRDefault="00B965F6" w:rsidP="00097F52">
      <w:pPr>
        <w:spacing w:after="200"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lastRenderedPageBreak/>
        <w:t xml:space="preserve">3. </w:t>
      </w:r>
      <w:r w:rsidRPr="00B965F6">
        <w:rPr>
          <w:rFonts w:ascii="Times New Roman" w:eastAsia="Times New Roman" w:hAnsi="Times New Roman" w:cs="Times New Roman"/>
          <w:b/>
          <w:color w:val="000000" w:themeColor="text1"/>
          <w:sz w:val="24"/>
          <w:szCs w:val="24"/>
          <w:lang w:val="en-US"/>
        </w:rPr>
        <w:t>System Analysis and Design.</w:t>
      </w:r>
    </w:p>
    <w:p w:rsid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3. 1 </w:t>
      </w:r>
      <w:r w:rsidRPr="00BA2DAC">
        <w:rPr>
          <w:rFonts w:ascii="Times New Roman" w:eastAsia="Times New Roman" w:hAnsi="Times New Roman" w:cs="Times New Roman"/>
          <w:b/>
          <w:color w:val="000000" w:themeColor="text1"/>
          <w:sz w:val="24"/>
          <w:szCs w:val="24"/>
          <w:u w:val="single"/>
          <w:lang w:val="en-US"/>
        </w:rPr>
        <w:t>Software Requirements</w:t>
      </w:r>
      <w:r>
        <w:rPr>
          <w:rFonts w:ascii="Times New Roman" w:eastAsia="Times New Roman" w:hAnsi="Times New Roman" w:cs="Times New Roman"/>
          <w:color w:val="000000" w:themeColor="text1"/>
          <w:sz w:val="24"/>
          <w:szCs w:val="24"/>
          <w:lang w:val="en-US"/>
        </w:rPr>
        <w:t>:</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Microsoft office 2016.</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Turbo C Version 2.0.</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DOSBox.</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Google Drive.</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Gmail.</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Windows operating system.</w:t>
      </w:r>
    </w:p>
    <w:p w:rsidR="00833259"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Web browser.</w:t>
      </w:r>
    </w:p>
    <w:p w:rsid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3.2 </w:t>
      </w:r>
      <w:r w:rsidRPr="00BA2DAC">
        <w:rPr>
          <w:rFonts w:ascii="Times New Roman" w:eastAsia="Times New Roman" w:hAnsi="Times New Roman" w:cs="Times New Roman"/>
          <w:b/>
          <w:color w:val="000000" w:themeColor="text1"/>
          <w:sz w:val="24"/>
          <w:szCs w:val="24"/>
          <w:u w:val="single"/>
          <w:lang w:val="en-US"/>
        </w:rPr>
        <w:t>Hardware requirements</w:t>
      </w:r>
      <w:r>
        <w:rPr>
          <w:rFonts w:ascii="Times New Roman" w:eastAsia="Times New Roman" w:hAnsi="Times New Roman" w:cs="Times New Roman"/>
          <w:color w:val="000000" w:themeColor="text1"/>
          <w:sz w:val="24"/>
          <w:szCs w:val="24"/>
          <w:lang w:val="en-US"/>
        </w:rPr>
        <w:t>:</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Processor-Pentium Dual core processor.</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Memory-1 GB.</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Hard disk-500 GB.</w:t>
      </w:r>
    </w:p>
    <w:p w:rsid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Database-Windows File System.</w:t>
      </w:r>
    </w:p>
    <w:p w:rsidR="00B965F6" w:rsidRDefault="00B965F6" w:rsidP="00097F52">
      <w:pPr>
        <w:spacing w:after="200" w:line="360" w:lineRule="auto"/>
        <w:rPr>
          <w:rFonts w:ascii="Times New Roman" w:eastAsia="Times New Roman" w:hAnsi="Times New Roman" w:cs="Times New Roman"/>
          <w:color w:val="000000" w:themeColor="text1"/>
          <w:sz w:val="24"/>
          <w:szCs w:val="24"/>
          <w:lang w:val="en-US"/>
        </w:rPr>
      </w:pPr>
      <w:r>
        <w:rPr>
          <w:color w:val="000000" w:themeColor="text1"/>
        </w:rPr>
        <w:br w:type="page"/>
      </w:r>
    </w:p>
    <w:p w:rsidR="00FD52A5" w:rsidRDefault="00B965F6" w:rsidP="008E6106">
      <w:pPr>
        <w:pStyle w:val="NormalWeb"/>
        <w:shd w:val="clear" w:color="auto" w:fill="FFFFFF"/>
        <w:spacing w:before="120" w:beforeAutospacing="0" w:after="120" w:afterAutospacing="0" w:line="360" w:lineRule="auto"/>
      </w:pPr>
      <w:r>
        <w:rPr>
          <w:color w:val="000000" w:themeColor="text1"/>
        </w:rPr>
        <w:lastRenderedPageBreak/>
        <w:t xml:space="preserve">3.3 </w:t>
      </w:r>
      <w:r w:rsidRPr="00B965F6">
        <w:rPr>
          <w:b/>
          <w:color w:val="000000" w:themeColor="text1"/>
          <w:u w:val="single"/>
        </w:rPr>
        <w:t>Flowchart</w:t>
      </w:r>
      <w:r w:rsidRPr="00B965F6">
        <w:rPr>
          <w:b/>
          <w:color w:val="000000" w:themeColor="text1"/>
        </w:rPr>
        <w:t>.</w:t>
      </w:r>
      <w:r>
        <w:rPr>
          <w:noProof/>
          <w:lang w:bidi="hi-IN"/>
        </w:rPr>
        <w:drawing>
          <wp:inline distT="0" distB="0" distL="0" distR="0">
            <wp:extent cx="6496050" cy="7962900"/>
            <wp:effectExtent l="0" t="0" r="0" b="0"/>
            <wp:docPr id="51" name="Picture 4" descr="C:\Users\exa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am\Downloads\Untitled Diagram (1).png"/>
                    <pic:cNvPicPr>
                      <a:picLocks noChangeAspect="1" noChangeArrowheads="1"/>
                    </pic:cNvPicPr>
                  </pic:nvPicPr>
                  <pic:blipFill>
                    <a:blip r:embed="rId13" cstate="print"/>
                    <a:srcRect/>
                    <a:stretch>
                      <a:fillRect/>
                    </a:stretch>
                  </pic:blipFill>
                  <pic:spPr bwMode="auto">
                    <a:xfrm>
                      <a:off x="0" y="0"/>
                      <a:ext cx="6502458" cy="7970755"/>
                    </a:xfrm>
                    <a:prstGeom prst="rect">
                      <a:avLst/>
                    </a:prstGeom>
                    <a:noFill/>
                    <a:ln w="9525">
                      <a:noFill/>
                      <a:miter lim="800000"/>
                      <a:headEnd/>
                      <a:tailEnd/>
                    </a:ln>
                  </pic:spPr>
                </pic:pic>
              </a:graphicData>
            </a:graphic>
          </wp:inline>
        </w:drawing>
      </w:r>
      <w:r>
        <w:br w:type="page"/>
      </w:r>
      <w:r w:rsidR="002B6A15">
        <w:lastRenderedPageBreak/>
        <w:t>3.4 Data Flow Diagram:</w:t>
      </w:r>
      <w:r w:rsidR="00A651D0" w:rsidRPr="00A651D0">
        <w:t xml:space="preserve"> </w:t>
      </w:r>
      <w:r w:rsidR="00701A24">
        <w:rPr>
          <w:noProof/>
          <w:lang w:bidi="hi-IN"/>
        </w:rPr>
        <w:drawing>
          <wp:inline distT="0" distB="0" distL="0" distR="0">
            <wp:extent cx="6569710" cy="57448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 (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69710" cy="5744845"/>
                    </a:xfrm>
                    <a:prstGeom prst="rect">
                      <a:avLst/>
                    </a:prstGeom>
                  </pic:spPr>
                </pic:pic>
              </a:graphicData>
            </a:graphic>
          </wp:inline>
        </w:drawing>
      </w:r>
    </w:p>
    <w:p w:rsidR="008E6106" w:rsidRDefault="008E6106">
      <w:pPr>
        <w:spacing w:after="200" w:line="276" w:lineRule="auto"/>
        <w:rPr>
          <w:sz w:val="24"/>
          <w:szCs w:val="24"/>
        </w:rPr>
      </w:pPr>
      <w:r>
        <w:rPr>
          <w:sz w:val="24"/>
          <w:szCs w:val="24"/>
        </w:rPr>
        <w:br w:type="page"/>
      </w:r>
    </w:p>
    <w:p w:rsidR="002B6A15" w:rsidRDefault="002B6A15" w:rsidP="00097F52">
      <w:pPr>
        <w:spacing w:after="200" w:line="360" w:lineRule="auto"/>
        <w:rPr>
          <w:sz w:val="24"/>
          <w:szCs w:val="24"/>
        </w:rPr>
      </w:pPr>
      <w:r>
        <w:rPr>
          <w:sz w:val="24"/>
          <w:szCs w:val="24"/>
        </w:rPr>
        <w:lastRenderedPageBreak/>
        <w:t xml:space="preserve">3.5 </w:t>
      </w:r>
      <w:r w:rsidRPr="002B6A15">
        <w:rPr>
          <w:b/>
          <w:sz w:val="24"/>
          <w:szCs w:val="24"/>
          <w:u w:val="single"/>
        </w:rPr>
        <w:t>GANTT Chart</w:t>
      </w:r>
      <w:r w:rsidRPr="002B6A15">
        <w:rPr>
          <w:b/>
          <w:sz w:val="24"/>
          <w:szCs w:val="24"/>
        </w:rPr>
        <w:t>.</w:t>
      </w:r>
      <w:r w:rsidRPr="002B6A15">
        <w:rPr>
          <w:sz w:val="24"/>
          <w:szCs w:val="24"/>
        </w:rPr>
        <w:t xml:space="preserve"> (Estimation and Planning)</w:t>
      </w:r>
    </w:p>
    <w:p w:rsidR="00B965F6" w:rsidRDefault="002B6A15" w:rsidP="00097F52">
      <w:pPr>
        <w:spacing w:after="200" w:line="360" w:lineRule="auto"/>
        <w:rPr>
          <w:sz w:val="24"/>
          <w:szCs w:val="24"/>
        </w:rPr>
      </w:pPr>
      <w:r>
        <w:rPr>
          <w:noProof/>
          <w:lang w:val="en-US" w:bidi="hi-IN"/>
        </w:rPr>
        <w:drawing>
          <wp:inline distT="0" distB="0" distL="0" distR="0">
            <wp:extent cx="5716732" cy="3206337"/>
            <wp:effectExtent l="0" t="0" r="0" b="0"/>
            <wp:docPr id="5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76881" w:rsidRDefault="00C76881" w:rsidP="00097F52">
      <w:pPr>
        <w:spacing w:line="360" w:lineRule="auto"/>
        <w:jc w:val="both"/>
        <w:rPr>
          <w:sz w:val="24"/>
          <w:szCs w:val="24"/>
        </w:rPr>
      </w:pPr>
    </w:p>
    <w:p w:rsidR="002B6A15" w:rsidRDefault="002B6A15" w:rsidP="00097F52">
      <w:pPr>
        <w:spacing w:line="360" w:lineRule="auto"/>
        <w:jc w:val="both"/>
        <w:rPr>
          <w:b/>
          <w:sz w:val="24"/>
          <w:szCs w:val="24"/>
        </w:rPr>
      </w:pPr>
      <w:r>
        <w:rPr>
          <w:sz w:val="24"/>
          <w:szCs w:val="24"/>
        </w:rPr>
        <w:t xml:space="preserve">4. </w:t>
      </w:r>
      <w:r w:rsidRPr="002B6A15">
        <w:rPr>
          <w:b/>
          <w:sz w:val="24"/>
          <w:szCs w:val="24"/>
        </w:rPr>
        <w:t>System Implementatio</w:t>
      </w:r>
      <w:r>
        <w:rPr>
          <w:b/>
          <w:sz w:val="24"/>
          <w:szCs w:val="24"/>
        </w:rPr>
        <w:t>n.</w:t>
      </w:r>
    </w:p>
    <w:p w:rsidR="002B6A15" w:rsidRDefault="002B6A15" w:rsidP="00097F52">
      <w:pPr>
        <w:spacing w:line="360" w:lineRule="auto"/>
        <w:jc w:val="both"/>
        <w:rPr>
          <w:sz w:val="24"/>
          <w:szCs w:val="24"/>
        </w:rPr>
      </w:pPr>
      <w:r>
        <w:rPr>
          <w:sz w:val="24"/>
          <w:szCs w:val="24"/>
        </w:rPr>
        <w:t xml:space="preserve">4.1 </w:t>
      </w:r>
      <w:r>
        <w:rPr>
          <w:b/>
          <w:sz w:val="24"/>
          <w:szCs w:val="24"/>
          <w:u w:val="single"/>
        </w:rPr>
        <w:t>Module description</w:t>
      </w:r>
      <w:r w:rsidRPr="002B6A15">
        <w:rPr>
          <w:sz w:val="24"/>
          <w:szCs w:val="24"/>
        </w:rPr>
        <w:t>:</w:t>
      </w:r>
    </w:p>
    <w:p w:rsidR="002B6A15" w:rsidRDefault="002B6A15" w:rsidP="00097F52">
      <w:pPr>
        <w:spacing w:line="360" w:lineRule="auto"/>
        <w:jc w:val="both"/>
        <w:rPr>
          <w:sz w:val="24"/>
          <w:szCs w:val="24"/>
        </w:rPr>
      </w:pPr>
      <w:r w:rsidRPr="00F82481">
        <w:rPr>
          <w:b/>
          <w:sz w:val="24"/>
          <w:szCs w:val="24"/>
          <w:u w:val="single"/>
        </w:rPr>
        <w:t>Homepage</w:t>
      </w:r>
      <w:r>
        <w:rPr>
          <w:sz w:val="24"/>
          <w:szCs w:val="24"/>
        </w:rPr>
        <w:t xml:space="preserve"> – It’s the first project introduction page.</w:t>
      </w:r>
    </w:p>
    <w:p w:rsidR="002B6A15" w:rsidRDefault="002B6A15" w:rsidP="00097F52">
      <w:pPr>
        <w:spacing w:line="360" w:lineRule="auto"/>
        <w:jc w:val="both"/>
        <w:rPr>
          <w:sz w:val="24"/>
          <w:szCs w:val="24"/>
        </w:rPr>
      </w:pPr>
      <w:r w:rsidRPr="00F82481">
        <w:rPr>
          <w:b/>
          <w:sz w:val="24"/>
          <w:szCs w:val="24"/>
          <w:u w:val="single"/>
        </w:rPr>
        <w:t>Login</w:t>
      </w:r>
      <w:r>
        <w:rPr>
          <w:sz w:val="24"/>
          <w:szCs w:val="24"/>
          <w:u w:val="single"/>
        </w:rPr>
        <w:t xml:space="preserve"> </w:t>
      </w:r>
      <w:r w:rsidRPr="00F82481">
        <w:rPr>
          <w:b/>
          <w:sz w:val="24"/>
          <w:szCs w:val="24"/>
          <w:u w:val="single"/>
        </w:rPr>
        <w:t>Page</w:t>
      </w:r>
      <w:r w:rsidRPr="002B6A15">
        <w:rPr>
          <w:sz w:val="24"/>
          <w:szCs w:val="24"/>
        </w:rPr>
        <w:t xml:space="preserve"> </w:t>
      </w:r>
      <w:r>
        <w:rPr>
          <w:sz w:val="24"/>
          <w:szCs w:val="24"/>
        </w:rPr>
        <w:t xml:space="preserve">– User credentials will be verified </w:t>
      </w:r>
      <w:r w:rsidR="00C60768">
        <w:rPr>
          <w:sz w:val="24"/>
          <w:szCs w:val="24"/>
        </w:rPr>
        <w:t>here if there’s no existing user a guest account will be created.</w:t>
      </w:r>
    </w:p>
    <w:p w:rsidR="00C60768" w:rsidRDefault="00C60768" w:rsidP="00097F52">
      <w:pPr>
        <w:spacing w:line="360" w:lineRule="auto"/>
        <w:jc w:val="both"/>
        <w:rPr>
          <w:sz w:val="24"/>
          <w:szCs w:val="24"/>
        </w:rPr>
      </w:pPr>
      <w:r w:rsidRPr="00F82481">
        <w:rPr>
          <w:b/>
          <w:sz w:val="24"/>
          <w:szCs w:val="24"/>
          <w:u w:val="single"/>
        </w:rPr>
        <w:t>Notification</w:t>
      </w:r>
      <w:r w:rsidRPr="00C60768">
        <w:rPr>
          <w:sz w:val="24"/>
          <w:szCs w:val="24"/>
          <w:u w:val="single"/>
        </w:rPr>
        <w:t xml:space="preserve"> </w:t>
      </w:r>
      <w:r w:rsidRPr="00F82481">
        <w:rPr>
          <w:b/>
          <w:sz w:val="24"/>
          <w:szCs w:val="24"/>
          <w:u w:val="single"/>
        </w:rPr>
        <w:t>Centre</w:t>
      </w:r>
      <w:r>
        <w:rPr>
          <w:sz w:val="24"/>
          <w:szCs w:val="24"/>
        </w:rPr>
        <w:t xml:space="preserve"> – Notifications such as date, time, weather is displayed here.</w:t>
      </w:r>
    </w:p>
    <w:p w:rsidR="00C60768" w:rsidRDefault="00C60768" w:rsidP="00097F52">
      <w:pPr>
        <w:spacing w:line="360" w:lineRule="auto"/>
        <w:jc w:val="both"/>
        <w:rPr>
          <w:sz w:val="24"/>
          <w:szCs w:val="24"/>
        </w:rPr>
      </w:pPr>
      <w:r w:rsidRPr="00F82481">
        <w:rPr>
          <w:b/>
          <w:sz w:val="24"/>
          <w:szCs w:val="24"/>
          <w:u w:val="single"/>
        </w:rPr>
        <w:t>Assistant</w:t>
      </w:r>
      <w:r>
        <w:rPr>
          <w:sz w:val="24"/>
          <w:szCs w:val="24"/>
        </w:rPr>
        <w:t xml:space="preserve"> – A user friendly assistant helps user with minor tasks such as BMI calculations, currency, temperature conversions can be done. It displays some quotes and also riddles can be solved.</w:t>
      </w:r>
    </w:p>
    <w:p w:rsidR="00C76881" w:rsidRDefault="00C60768" w:rsidP="00097F52">
      <w:pPr>
        <w:spacing w:line="360" w:lineRule="auto"/>
        <w:jc w:val="both"/>
        <w:rPr>
          <w:sz w:val="24"/>
          <w:szCs w:val="24"/>
        </w:rPr>
      </w:pPr>
      <w:r w:rsidRPr="00F82481">
        <w:rPr>
          <w:b/>
          <w:sz w:val="24"/>
          <w:szCs w:val="24"/>
          <w:u w:val="single"/>
        </w:rPr>
        <w:t>Search</w:t>
      </w:r>
      <w:r w:rsidRPr="00C60768">
        <w:rPr>
          <w:sz w:val="24"/>
          <w:szCs w:val="24"/>
          <w:u w:val="single"/>
        </w:rPr>
        <w:t xml:space="preserve"> </w:t>
      </w:r>
      <w:r w:rsidRPr="00F82481">
        <w:rPr>
          <w:b/>
          <w:sz w:val="24"/>
          <w:szCs w:val="24"/>
          <w:u w:val="single"/>
        </w:rPr>
        <w:t>Engine</w:t>
      </w:r>
      <w:r>
        <w:rPr>
          <w:sz w:val="24"/>
          <w:szCs w:val="24"/>
          <w:u w:val="single"/>
        </w:rPr>
        <w:t xml:space="preserve"> </w:t>
      </w:r>
      <w:r>
        <w:rPr>
          <w:sz w:val="24"/>
          <w:szCs w:val="24"/>
        </w:rPr>
        <w:t>– The main operations of the project can be done here. Just like a search engine the user can find topics of interest. New posts can also be created and searched.</w:t>
      </w:r>
    </w:p>
    <w:p w:rsidR="002B6A15" w:rsidRPr="002B6A15" w:rsidRDefault="00C76881" w:rsidP="00097F52">
      <w:pPr>
        <w:spacing w:after="200" w:line="360" w:lineRule="auto"/>
        <w:rPr>
          <w:sz w:val="24"/>
          <w:szCs w:val="24"/>
        </w:rPr>
      </w:pPr>
      <w:r>
        <w:rPr>
          <w:sz w:val="24"/>
          <w:szCs w:val="24"/>
        </w:rPr>
        <w:br w:type="page"/>
      </w:r>
      <w:r w:rsidR="002B6A15" w:rsidRPr="002B6A15">
        <w:rPr>
          <w:sz w:val="24"/>
          <w:szCs w:val="24"/>
        </w:rPr>
        <w:lastRenderedPageBreak/>
        <w:t>4.2</w:t>
      </w:r>
      <w:r w:rsidR="002B6A15">
        <w:rPr>
          <w:sz w:val="24"/>
          <w:szCs w:val="24"/>
        </w:rPr>
        <w:t xml:space="preserve"> </w:t>
      </w:r>
      <w:r w:rsidR="002B6A15" w:rsidRPr="002B6A15">
        <w:rPr>
          <w:b/>
          <w:sz w:val="24"/>
          <w:szCs w:val="24"/>
          <w:u w:val="single"/>
        </w:rPr>
        <w:t>Source Code</w:t>
      </w:r>
      <w:r w:rsidR="002B6A15" w:rsidRPr="002B6A15">
        <w:rPr>
          <w:b/>
          <w:sz w:val="24"/>
          <w:szCs w:val="24"/>
        </w:rPr>
        <w:t>.</w:t>
      </w:r>
    </w:p>
    <w:p w:rsidR="00856556" w:rsidRPr="00E30419" w:rsidRDefault="00F82481" w:rsidP="00F82481">
      <w:pPr>
        <w:pStyle w:val="NoSpacing"/>
        <w:rPr>
          <w:b/>
          <w:bCs/>
        </w:rPr>
      </w:pPr>
      <w:r w:rsidRPr="00E30419">
        <w:rPr>
          <w:b/>
          <w:bCs/>
        </w:rPr>
        <w:t>Login</w:t>
      </w:r>
      <w:r w:rsidR="00C76881" w:rsidRPr="00E30419">
        <w:rPr>
          <w:b/>
          <w:bCs/>
        </w:rPr>
        <w:t>:</w:t>
      </w:r>
      <w:r w:rsidR="00856556" w:rsidRPr="00E30419">
        <w:rPr>
          <w:b/>
          <w:bCs/>
        </w:rPr>
        <w:t>-</w:t>
      </w:r>
    </w:p>
    <w:p w:rsidR="00C76881" w:rsidRDefault="00C76881" w:rsidP="00F82481">
      <w:pPr>
        <w:pStyle w:val="NoSpacing"/>
      </w:pPr>
      <w:r>
        <w:t>#include&lt;graphics.h&gt;</w:t>
      </w:r>
    </w:p>
    <w:p w:rsidR="00C76881" w:rsidRDefault="00C76881" w:rsidP="00F82481">
      <w:pPr>
        <w:pStyle w:val="NoSpacing"/>
      </w:pPr>
      <w:r>
        <w:t>#include&lt;stdlib.h&gt;</w:t>
      </w:r>
    </w:p>
    <w:p w:rsidR="00C76881" w:rsidRDefault="00C76881" w:rsidP="00F82481">
      <w:pPr>
        <w:pStyle w:val="NoSpacing"/>
      </w:pPr>
      <w:r>
        <w:t>#include&lt;stdio.h&gt;</w:t>
      </w:r>
    </w:p>
    <w:p w:rsidR="00C76881" w:rsidRDefault="00C76881" w:rsidP="00F82481">
      <w:pPr>
        <w:pStyle w:val="NoSpacing"/>
      </w:pPr>
      <w:r>
        <w:t>#include&lt;conio.h&gt;</w:t>
      </w:r>
    </w:p>
    <w:p w:rsidR="00C76881" w:rsidRDefault="00C76881" w:rsidP="00F82481">
      <w:pPr>
        <w:pStyle w:val="NoSpacing"/>
      </w:pPr>
      <w:r>
        <w:t>#include&lt;time.h&gt;</w:t>
      </w:r>
    </w:p>
    <w:p w:rsidR="00C76881" w:rsidRDefault="00C76881" w:rsidP="00F82481">
      <w:pPr>
        <w:pStyle w:val="NoSpacing"/>
      </w:pPr>
      <w:r>
        <w:t>#include&lt;dos.h&gt;</w:t>
      </w:r>
    </w:p>
    <w:p w:rsidR="00C76881" w:rsidRDefault="00C76881" w:rsidP="00F82481">
      <w:pPr>
        <w:pStyle w:val="NoSpacing"/>
      </w:pPr>
      <w:r>
        <w:t>#include"main.h"</w:t>
      </w:r>
    </w:p>
    <w:p w:rsidR="00C76881" w:rsidRDefault="00C76881" w:rsidP="00F82481">
      <w:pPr>
        <w:pStyle w:val="NoSpacing"/>
      </w:pPr>
    </w:p>
    <w:p w:rsidR="00C76881" w:rsidRDefault="00C76881" w:rsidP="00F82481">
      <w:pPr>
        <w:pStyle w:val="NoSpacing"/>
      </w:pPr>
      <w:r>
        <w:t>char new_id[20],new_pass[20];</w:t>
      </w:r>
    </w:p>
    <w:p w:rsidR="00C76881" w:rsidRDefault="00C76881" w:rsidP="00F82481">
      <w:pPr>
        <w:pStyle w:val="NoSpacing"/>
      </w:pPr>
      <w:r>
        <w:t>int password_count=3;</w:t>
      </w:r>
    </w:p>
    <w:p w:rsidR="00C76881" w:rsidRDefault="00C76881" w:rsidP="00F82481">
      <w:pPr>
        <w:pStyle w:val="NoSpacing"/>
      </w:pPr>
    </w:p>
    <w:p w:rsidR="00C76881" w:rsidRDefault="00C76881" w:rsidP="00F82481">
      <w:pPr>
        <w:pStyle w:val="NoSpacing"/>
      </w:pPr>
      <w:r>
        <w:t>int rect(int,int,int);</w:t>
      </w:r>
    </w:p>
    <w:p w:rsidR="00C76881" w:rsidRDefault="00C76881" w:rsidP="00F82481">
      <w:pPr>
        <w:pStyle w:val="NoSpacing"/>
      </w:pPr>
    </w:p>
    <w:p w:rsidR="00C76881" w:rsidRDefault="00C76881" w:rsidP="00F82481">
      <w:pPr>
        <w:pStyle w:val="NoSpacing"/>
      </w:pPr>
      <w:r>
        <w:t>int a=0;</w:t>
      </w:r>
    </w:p>
    <w:p w:rsidR="00C76881" w:rsidRDefault="00C76881" w:rsidP="00F82481">
      <w:pPr>
        <w:pStyle w:val="NoSpacing"/>
      </w:pPr>
    </w:p>
    <w:p w:rsidR="00C76881" w:rsidRDefault="00C76881" w:rsidP="00F82481">
      <w:pPr>
        <w:pStyle w:val="NoSpacing"/>
      </w:pPr>
      <w:r>
        <w:t>void pc()</w:t>
      </w:r>
    </w:p>
    <w:p w:rsidR="00C76881" w:rsidRDefault="00C76881" w:rsidP="00F82481">
      <w:pPr>
        <w:pStyle w:val="NoSpacing"/>
      </w:pPr>
      <w:r>
        <w:t>{</w:t>
      </w:r>
    </w:p>
    <w:p w:rsidR="00C76881" w:rsidRDefault="00C76881" w:rsidP="00F82481">
      <w:pPr>
        <w:pStyle w:val="NoSpacing"/>
      </w:pPr>
      <w:r>
        <w:t xml:space="preserve">    int gdriver = DETECT, gmode, errorcode;</w:t>
      </w:r>
    </w:p>
    <w:p w:rsidR="00C76881" w:rsidRDefault="00C76881" w:rsidP="00F82481">
      <w:pPr>
        <w:pStyle w:val="NoSpacing"/>
      </w:pPr>
      <w:r>
        <w:t xml:space="preserve">    int midx,midy,count;</w:t>
      </w:r>
    </w:p>
    <w:p w:rsidR="00C76881" w:rsidRDefault="00C76881" w:rsidP="00F82481">
      <w:pPr>
        <w:pStyle w:val="NoSpacing"/>
      </w:pPr>
      <w:r>
        <w:t xml:space="preserve">    char user_id[20],password[20],user_id1[20]={"sohail"},user_id2[20]={"mehul"},user_id3[]={"zahir"},user_id4[]={"vasanthi"},password1[]={"s123"},password2[]={"m123"},password3[]={"z123"},password4[]={"v123"};</w:t>
      </w:r>
    </w:p>
    <w:p w:rsidR="00C76881" w:rsidRDefault="00C76881" w:rsidP="00F82481">
      <w:pPr>
        <w:pStyle w:val="NoSpacing"/>
      </w:pPr>
      <w:r>
        <w:t xml:space="preserve">    int hour,minute,second;</w:t>
      </w:r>
    </w:p>
    <w:p w:rsidR="00C76881" w:rsidRDefault="00C76881" w:rsidP="00F82481">
      <w:pPr>
        <w:pStyle w:val="NoSpacing"/>
      </w:pPr>
      <w:r>
        <w:t xml:space="preserve">    struct date today;</w:t>
      </w:r>
    </w:p>
    <w:p w:rsidR="00C76881" w:rsidRDefault="00C76881" w:rsidP="00F82481">
      <w:pPr>
        <w:pStyle w:val="NoSpacing"/>
      </w:pPr>
      <w:r>
        <w:t xml:space="preserve">    struct time stime;</w:t>
      </w:r>
    </w:p>
    <w:p w:rsidR="00C76881" w:rsidRDefault="00C76881" w:rsidP="00F82481">
      <w:pPr>
        <w:pStyle w:val="NoSpacing"/>
      </w:pPr>
      <w:r>
        <w:t xml:space="preserve">    gettime(&amp;stime);</w:t>
      </w:r>
    </w:p>
    <w:p w:rsidR="00C76881" w:rsidRDefault="00C76881" w:rsidP="00F82481">
      <w:pPr>
        <w:pStyle w:val="NoSpacing"/>
      </w:pPr>
      <w:r>
        <w:t xml:space="preserve">    getdate(&amp;today);</w:t>
      </w:r>
    </w:p>
    <w:p w:rsidR="00C76881" w:rsidRDefault="00C76881" w:rsidP="00F82481">
      <w:pPr>
        <w:pStyle w:val="NoSpacing"/>
      </w:pPr>
      <w:r>
        <w:t xml:space="preserve">    initgraph(&amp;gdriver, &amp;gmode, "c:\\turboc3\\bgi");</w:t>
      </w:r>
    </w:p>
    <w:p w:rsidR="00C76881" w:rsidRDefault="00C76881" w:rsidP="00F82481">
      <w:pPr>
        <w:pStyle w:val="NoSpacing"/>
      </w:pPr>
      <w:r>
        <w:t xml:space="preserve">    midx = getmaxx() / 2;</w:t>
      </w:r>
    </w:p>
    <w:p w:rsidR="00C76881" w:rsidRDefault="00C76881" w:rsidP="00F82481">
      <w:pPr>
        <w:pStyle w:val="NoSpacing"/>
      </w:pPr>
      <w:r>
        <w:t xml:space="preserve">    midy = getmaxy() / 2;</w:t>
      </w:r>
    </w:p>
    <w:p w:rsidR="00C76881" w:rsidRDefault="00C76881" w:rsidP="00F82481">
      <w:pPr>
        <w:pStyle w:val="NoSpacing"/>
      </w:pPr>
      <w:r>
        <w:t xml:space="preserve">    a=recta(midx,midy,a);</w:t>
      </w:r>
    </w:p>
    <w:p w:rsidR="00C76881" w:rsidRDefault="00C76881" w:rsidP="00F82481">
      <w:pPr>
        <w:pStyle w:val="NoSpacing"/>
      </w:pPr>
      <w:r>
        <w:t xml:space="preserve">    //</w:t>
      </w:r>
    </w:p>
    <w:p w:rsidR="00C76881" w:rsidRDefault="00C76881" w:rsidP="00F82481">
      <w:pPr>
        <w:pStyle w:val="NoSpacing"/>
      </w:pPr>
      <w:r>
        <w:t xml:space="preserve">    gotoxy(27,4);</w:t>
      </w:r>
    </w:p>
    <w:p w:rsidR="00C76881" w:rsidRDefault="00C76881" w:rsidP="00F82481">
      <w:pPr>
        <w:pStyle w:val="NoSpacing"/>
      </w:pPr>
      <w:r>
        <w:t xml:space="preserve">    printf("LOGIN PAGE");</w:t>
      </w:r>
    </w:p>
    <w:p w:rsidR="00C76881" w:rsidRDefault="00C76881" w:rsidP="00F82481">
      <w:pPr>
        <w:pStyle w:val="NoSpacing"/>
      </w:pPr>
      <w:r>
        <w:t xml:space="preserve">    gotoxy(63,3);</w:t>
      </w:r>
    </w:p>
    <w:p w:rsidR="00C76881" w:rsidRDefault="00C76881" w:rsidP="00F82481">
      <w:pPr>
        <w:pStyle w:val="NoSpacing"/>
      </w:pPr>
      <w:r>
        <w:t xml:space="preserve">    printf("Date: %d/%d/%d",today.da_day,today.da_mon,today.da_year);</w:t>
      </w:r>
    </w:p>
    <w:p w:rsidR="00C76881" w:rsidRDefault="00C76881" w:rsidP="00F82481">
      <w:pPr>
        <w:pStyle w:val="NoSpacing"/>
      </w:pPr>
      <w:r>
        <w:t xml:space="preserve">    gotoxy(63,4);</w:t>
      </w:r>
    </w:p>
    <w:p w:rsidR="00C76881" w:rsidRDefault="00C76881" w:rsidP="00F82481">
      <w:pPr>
        <w:pStyle w:val="NoSpacing"/>
      </w:pPr>
      <w:r>
        <w:t xml:space="preserve">    printf("Time: %d:%d:%d",stime.ti_hour,stime.ti_min,stime.ti_sec);</w:t>
      </w:r>
    </w:p>
    <w:p w:rsidR="00C76881" w:rsidRDefault="00C76881" w:rsidP="00F82481">
      <w:pPr>
        <w:pStyle w:val="NoSpacing"/>
      </w:pPr>
      <w:r>
        <w:t xml:space="preserve">    //</w:t>
      </w:r>
    </w:p>
    <w:p w:rsidR="00C76881" w:rsidRDefault="00C76881" w:rsidP="00F82481">
      <w:pPr>
        <w:pStyle w:val="NoSpacing"/>
      </w:pPr>
      <w:r>
        <w:t xml:space="preserve">    gotoxy(4,7);</w:t>
      </w:r>
    </w:p>
    <w:p w:rsidR="00C76881" w:rsidRDefault="00C76881" w:rsidP="00F82481">
      <w:pPr>
        <w:pStyle w:val="NoSpacing"/>
      </w:pPr>
      <w:r>
        <w:t xml:space="preserve">    printf("Enter Your Id: ");</w:t>
      </w:r>
    </w:p>
    <w:p w:rsidR="00C76881" w:rsidRDefault="00C76881" w:rsidP="00F82481">
      <w:pPr>
        <w:pStyle w:val="NoSpacing"/>
      </w:pPr>
      <w:r>
        <w:t xml:space="preserve">    scanf("%s",&amp;user_id);</w:t>
      </w:r>
    </w:p>
    <w:p w:rsidR="00C76881" w:rsidRDefault="00C76881" w:rsidP="00F82481">
      <w:pPr>
        <w:pStyle w:val="NoSpacing"/>
      </w:pPr>
      <w:r>
        <w:t xml:space="preserve">    gotoxy(4,8);</w:t>
      </w:r>
    </w:p>
    <w:p w:rsidR="00C76881" w:rsidRDefault="00C76881" w:rsidP="00F82481">
      <w:pPr>
        <w:pStyle w:val="NoSpacing"/>
      </w:pPr>
      <w:r>
        <w:t xml:space="preserve">    printf("Enter Password: ");</w:t>
      </w:r>
    </w:p>
    <w:p w:rsidR="00C76881" w:rsidRDefault="00C76881" w:rsidP="00F82481">
      <w:pPr>
        <w:pStyle w:val="NoSpacing"/>
      </w:pPr>
      <w:r>
        <w:t xml:space="preserve">    scanf("%s",&amp;password);</w:t>
      </w:r>
    </w:p>
    <w:p w:rsidR="00C76881" w:rsidRDefault="00C76881" w:rsidP="00F82481">
      <w:pPr>
        <w:pStyle w:val="NoSpacing"/>
      </w:pPr>
      <w:r>
        <w:t xml:space="preserve">    rectangle(midx-310,midy-100,midx+310,midy+230);//i3</w:t>
      </w:r>
    </w:p>
    <w:p w:rsidR="00C76881" w:rsidRDefault="00C76881" w:rsidP="00F82481">
      <w:pPr>
        <w:pStyle w:val="NoSpacing"/>
      </w:pPr>
      <w:r>
        <w:lastRenderedPageBreak/>
        <w:t xml:space="preserve">    if((strcmp(user_id1,user_id)==0 &amp;&amp; strcmp(password1,password)==0) || (strcmp(user_id2,user_id)==0 &amp;&amp;strcmp(password2,password)==0) || (strcmp(user_id3,user_id)==0 &amp;&amp;strcmp(password3,password)==0) || (strcmp(user_id4,user_id)==0 &amp;&amp;strcmp(password4,password)==0) || (strcmp(new_id,user_id)==0 &amp;&amp;strcmp(new_pass,password)==0))</w:t>
      </w:r>
    </w:p>
    <w:p w:rsidR="00C76881" w:rsidRDefault="00C76881" w:rsidP="00F82481">
      <w:pPr>
        <w:pStyle w:val="NoSpacing"/>
      </w:pPr>
      <w:r>
        <w:t xml:space="preserve">    {</w:t>
      </w:r>
    </w:p>
    <w:p w:rsidR="00C76881" w:rsidRDefault="00C76881" w:rsidP="00F82481">
      <w:pPr>
        <w:pStyle w:val="NoSpacing"/>
      </w:pPr>
      <w:r>
        <w:tab/>
        <w:t>int i;</w:t>
      </w:r>
    </w:p>
    <w:p w:rsidR="00C76881" w:rsidRDefault="00C76881" w:rsidP="00F82481">
      <w:pPr>
        <w:pStyle w:val="NoSpacing"/>
      </w:pPr>
      <w:r>
        <w:tab/>
        <w:t>for (i=30; i&lt;200; i++)</w:t>
      </w:r>
    </w:p>
    <w:p w:rsidR="00C76881" w:rsidRDefault="00C76881" w:rsidP="00F82481">
      <w:pPr>
        <w:pStyle w:val="NoSpacing"/>
      </w:pPr>
      <w:r>
        <w:tab/>
        <w:t>{</w:t>
      </w:r>
    </w:p>
    <w:p w:rsidR="00C76881" w:rsidRDefault="00C76881" w:rsidP="00F82481">
      <w:pPr>
        <w:pStyle w:val="NoSpacing"/>
      </w:pPr>
      <w:r>
        <w:tab/>
        <w:t>delay(2);</w:t>
      </w:r>
    </w:p>
    <w:p w:rsidR="00C76881" w:rsidRDefault="00C76881" w:rsidP="00F82481">
      <w:pPr>
        <w:pStyle w:val="NoSpacing"/>
      </w:pPr>
      <w:r>
        <w:tab/>
        <w:t>setcolor(i/10);</w:t>
      </w:r>
    </w:p>
    <w:p w:rsidR="00C76881" w:rsidRDefault="00C76881" w:rsidP="00F82481">
      <w:pPr>
        <w:pStyle w:val="NoSpacing"/>
      </w:pPr>
      <w:r>
        <w:tab/>
        <w:t>arc(midx, midx+50, 0, 180, i-10);</w:t>
      </w:r>
    </w:p>
    <w:p w:rsidR="00C76881" w:rsidRDefault="00C76881" w:rsidP="00F82481">
      <w:pPr>
        <w:pStyle w:val="NoSpacing"/>
      </w:pPr>
      <w:r>
        <w:tab/>
        <w:t>}</w:t>
      </w:r>
    </w:p>
    <w:p w:rsidR="00C76881" w:rsidRDefault="00C76881" w:rsidP="00F82481">
      <w:pPr>
        <w:pStyle w:val="NoSpacing"/>
      </w:pPr>
      <w:r>
        <w:tab/>
        <w:t>gotoxy(21,25);</w:t>
      </w:r>
    </w:p>
    <w:p w:rsidR="00C76881" w:rsidRDefault="00C76881" w:rsidP="00F82481">
      <w:pPr>
        <w:pStyle w:val="NoSpacing"/>
      </w:pPr>
      <w:r>
        <w:tab/>
        <w:t>printf("Username and password accepted, Welcome!");</w:t>
      </w:r>
    </w:p>
    <w:p w:rsidR="00C76881" w:rsidRDefault="00C76881" w:rsidP="00F82481">
      <w:pPr>
        <w:pStyle w:val="NoSpacing"/>
      </w:pPr>
      <w:r>
        <w:tab/>
        <w:t>getch();</w:t>
      </w:r>
    </w:p>
    <w:p w:rsidR="00C76881" w:rsidRDefault="00C76881" w:rsidP="00F82481">
      <w:pPr>
        <w:pStyle w:val="NoSpacing"/>
      </w:pPr>
      <w:r>
        <w:tab/>
        <w:t>password_count=3;</w:t>
      </w:r>
    </w:p>
    <w:p w:rsidR="00C76881" w:rsidRDefault="00C76881" w:rsidP="00F82481">
      <w:pPr>
        <w:pStyle w:val="NoSpacing"/>
      </w:pPr>
      <w:r>
        <w:tab/>
        <w:t>ls();</w:t>
      </w:r>
    </w:p>
    <w:p w:rsidR="00C76881" w:rsidRDefault="00C76881" w:rsidP="00F82481">
      <w:pPr>
        <w:pStyle w:val="NoSpacing"/>
      </w:pPr>
      <w:r>
        <w:t xml:space="preserve">    }</w:t>
      </w:r>
    </w:p>
    <w:p w:rsidR="00C76881" w:rsidRDefault="00C76881" w:rsidP="00F82481">
      <w:pPr>
        <w:pStyle w:val="NoSpacing"/>
      </w:pPr>
      <w:r>
        <w:t xml:space="preserve">    else</w:t>
      </w:r>
    </w:p>
    <w:p w:rsidR="00C76881" w:rsidRDefault="00C76881" w:rsidP="00F82481">
      <w:pPr>
        <w:pStyle w:val="NoSpacing"/>
      </w:pPr>
      <w:r>
        <w:t xml:space="preserve">    {</w:t>
      </w:r>
    </w:p>
    <w:p w:rsidR="00C76881" w:rsidRDefault="00C76881" w:rsidP="00F82481">
      <w:pPr>
        <w:pStyle w:val="NoSpacing"/>
      </w:pPr>
      <w:r>
        <w:tab/>
        <w:t>while(password_count&gt;=0)</w:t>
      </w:r>
    </w:p>
    <w:p w:rsidR="00C76881" w:rsidRDefault="00C76881" w:rsidP="00F82481">
      <w:pPr>
        <w:pStyle w:val="NoSpacing"/>
      </w:pPr>
      <w:r>
        <w:tab/>
        <w:t>{</w:t>
      </w:r>
    </w:p>
    <w:p w:rsidR="00C76881" w:rsidRDefault="00C76881" w:rsidP="00F82481">
      <w:pPr>
        <w:pStyle w:val="NoSpacing"/>
      </w:pPr>
      <w:r>
        <w:tab/>
      </w:r>
      <w:r>
        <w:tab/>
        <w:t>int choice;</w:t>
      </w:r>
    </w:p>
    <w:p w:rsidR="00C76881" w:rsidRDefault="00C76881" w:rsidP="00F82481">
      <w:pPr>
        <w:pStyle w:val="NoSpacing"/>
      </w:pPr>
      <w:r>
        <w:tab/>
      </w:r>
      <w:r>
        <w:tab/>
        <w:t>gotoxy(4,11);</w:t>
      </w:r>
    </w:p>
    <w:p w:rsidR="00C76881" w:rsidRDefault="00C76881" w:rsidP="00F82481">
      <w:pPr>
        <w:pStyle w:val="NoSpacing"/>
      </w:pPr>
      <w:r>
        <w:tab/>
      </w:r>
      <w:r>
        <w:tab/>
        <w:t>printf("Invalid user id and/or password!");</w:t>
      </w:r>
    </w:p>
    <w:p w:rsidR="00C76881" w:rsidRDefault="00C76881" w:rsidP="00F82481">
      <w:pPr>
        <w:pStyle w:val="NoSpacing"/>
      </w:pPr>
      <w:r>
        <w:tab/>
      </w:r>
      <w:r>
        <w:tab/>
        <w:t>gotoxy(4,13);</w:t>
      </w:r>
    </w:p>
    <w:p w:rsidR="00C76881" w:rsidRDefault="00C76881" w:rsidP="00F82481">
      <w:pPr>
        <w:pStyle w:val="NoSpacing"/>
      </w:pPr>
      <w:r>
        <w:tab/>
      </w:r>
      <w:r>
        <w:tab/>
        <w:t>printf("Do you wish to continue or create a guest account?");</w:t>
      </w:r>
    </w:p>
    <w:p w:rsidR="00C76881" w:rsidRDefault="00C76881" w:rsidP="00F82481">
      <w:pPr>
        <w:pStyle w:val="NoSpacing"/>
      </w:pPr>
      <w:r>
        <w:tab/>
      </w:r>
      <w:r>
        <w:tab/>
        <w:t>gotoxy(4,14);</w:t>
      </w:r>
    </w:p>
    <w:p w:rsidR="00C76881" w:rsidRDefault="00C76881" w:rsidP="00F82481">
      <w:pPr>
        <w:pStyle w:val="NoSpacing"/>
      </w:pPr>
      <w:r>
        <w:tab/>
      </w:r>
      <w:r>
        <w:tab/>
        <w:t>printf("1. continue.");</w:t>
      </w:r>
    </w:p>
    <w:p w:rsidR="00C76881" w:rsidRDefault="00C76881" w:rsidP="00F82481">
      <w:pPr>
        <w:pStyle w:val="NoSpacing"/>
      </w:pPr>
      <w:r>
        <w:tab/>
      </w:r>
      <w:r>
        <w:tab/>
        <w:t>gotoxy(4,15);</w:t>
      </w:r>
    </w:p>
    <w:p w:rsidR="00C76881" w:rsidRDefault="00C76881" w:rsidP="00F82481">
      <w:pPr>
        <w:pStyle w:val="NoSpacing"/>
      </w:pPr>
      <w:r>
        <w:tab/>
      </w:r>
      <w:r>
        <w:tab/>
        <w:t>printf("2. Create new.");</w:t>
      </w:r>
    </w:p>
    <w:p w:rsidR="00C76881" w:rsidRDefault="00C76881" w:rsidP="00F82481">
      <w:pPr>
        <w:pStyle w:val="NoSpacing"/>
      </w:pPr>
      <w:r>
        <w:tab/>
      </w:r>
      <w:r>
        <w:tab/>
        <w:t>gotoxy(4,16);</w:t>
      </w:r>
    </w:p>
    <w:p w:rsidR="00C76881" w:rsidRDefault="00C76881" w:rsidP="00F82481">
      <w:pPr>
        <w:pStyle w:val="NoSpacing"/>
      </w:pPr>
      <w:r>
        <w:tab/>
      </w:r>
      <w:r>
        <w:tab/>
        <w:t>printf("3. Exit.");</w:t>
      </w:r>
    </w:p>
    <w:p w:rsidR="00C76881" w:rsidRDefault="00C76881" w:rsidP="00F82481">
      <w:pPr>
        <w:pStyle w:val="NoSpacing"/>
      </w:pPr>
      <w:r>
        <w:tab/>
      </w:r>
      <w:r>
        <w:tab/>
        <w:t>gotoxy(4,18);</w:t>
      </w:r>
    </w:p>
    <w:p w:rsidR="00C76881" w:rsidRDefault="00C76881" w:rsidP="00F82481">
      <w:pPr>
        <w:pStyle w:val="NoSpacing"/>
      </w:pPr>
      <w:r>
        <w:tab/>
      </w:r>
      <w:r>
        <w:tab/>
        <w:t>printf("Your choice: ");</w:t>
      </w:r>
    </w:p>
    <w:p w:rsidR="00C76881" w:rsidRDefault="00C76881" w:rsidP="00F82481">
      <w:pPr>
        <w:pStyle w:val="NoSpacing"/>
      </w:pPr>
      <w:r>
        <w:tab/>
      </w:r>
      <w:r>
        <w:tab/>
        <w:t>scanf("%d",&amp;choice);</w:t>
      </w:r>
    </w:p>
    <w:p w:rsidR="00C76881" w:rsidRDefault="00C76881" w:rsidP="00F82481">
      <w:pPr>
        <w:pStyle w:val="NoSpacing"/>
      </w:pPr>
      <w:r>
        <w:tab/>
      </w:r>
      <w:r>
        <w:tab/>
        <w:t>if(choice==1)</w:t>
      </w:r>
    </w:p>
    <w:p w:rsidR="00C76881" w:rsidRDefault="00C76881" w:rsidP="00F82481">
      <w:pPr>
        <w:pStyle w:val="NoSpacing"/>
      </w:pPr>
      <w:r>
        <w:tab/>
      </w:r>
      <w:r>
        <w:tab/>
      </w:r>
      <w:r>
        <w:tab/>
        <w:t>{</w:t>
      </w:r>
    </w:p>
    <w:p w:rsidR="00C76881" w:rsidRPr="00552F46" w:rsidRDefault="00C76881" w:rsidP="00F82481">
      <w:pPr>
        <w:pStyle w:val="NoSpacing"/>
        <w:rPr>
          <w:strike/>
        </w:rPr>
      </w:pPr>
      <w:r>
        <w:tab/>
      </w:r>
      <w:r>
        <w:tab/>
      </w:r>
      <w:r>
        <w:tab/>
      </w:r>
      <w:r>
        <w:tab/>
        <w:t>gotoxy(4,20);</w:t>
      </w:r>
    </w:p>
    <w:p w:rsidR="00C76881" w:rsidRDefault="00C76881" w:rsidP="00F82481">
      <w:pPr>
        <w:pStyle w:val="NoSpacing"/>
      </w:pPr>
      <w:r>
        <w:tab/>
      </w:r>
      <w:r>
        <w:tab/>
      </w:r>
      <w:r>
        <w:tab/>
      </w:r>
      <w:r>
        <w:tab/>
        <w:t>printf("You have %d attempts left!",--password_count);</w:t>
      </w:r>
    </w:p>
    <w:p w:rsidR="00C76881" w:rsidRDefault="00C76881" w:rsidP="00F82481">
      <w:pPr>
        <w:pStyle w:val="NoSpacing"/>
      </w:pPr>
      <w:r>
        <w:tab/>
      </w:r>
      <w:r>
        <w:tab/>
      </w:r>
      <w:r>
        <w:tab/>
      </w:r>
      <w:r>
        <w:tab/>
        <w:t>if(password_count==0)</w:t>
      </w:r>
    </w:p>
    <w:p w:rsidR="00C76881" w:rsidRDefault="00C76881" w:rsidP="00F82481">
      <w:pPr>
        <w:pStyle w:val="NoSpacing"/>
      </w:pPr>
      <w:r>
        <w:tab/>
      </w:r>
      <w:r>
        <w:tab/>
      </w:r>
      <w:r>
        <w:tab/>
      </w:r>
      <w:r>
        <w:tab/>
        <w:t>{</w:t>
      </w:r>
    </w:p>
    <w:p w:rsidR="00C76881" w:rsidRDefault="00C76881" w:rsidP="00F82481">
      <w:pPr>
        <w:pStyle w:val="NoSpacing"/>
      </w:pPr>
      <w:r>
        <w:tab/>
      </w:r>
      <w:r>
        <w:tab/>
      </w:r>
      <w:r>
        <w:tab/>
      </w:r>
      <w:r>
        <w:tab/>
      </w:r>
      <w:r>
        <w:tab/>
        <w:t>gotoxy(4,21);</w:t>
      </w:r>
    </w:p>
    <w:p w:rsidR="00C76881" w:rsidRDefault="00C76881" w:rsidP="00F82481">
      <w:pPr>
        <w:pStyle w:val="NoSpacing"/>
      </w:pPr>
      <w:r>
        <w:tab/>
      </w:r>
      <w:r>
        <w:tab/>
      </w:r>
      <w:r>
        <w:tab/>
      </w:r>
      <w:r>
        <w:tab/>
      </w:r>
      <w:r>
        <w:tab/>
        <w:t>printf("press any key to exit!");</w:t>
      </w:r>
    </w:p>
    <w:p w:rsidR="00C76881" w:rsidRDefault="00C76881" w:rsidP="00F82481">
      <w:pPr>
        <w:pStyle w:val="NoSpacing"/>
      </w:pPr>
      <w:r>
        <w:tab/>
      </w:r>
      <w:r>
        <w:tab/>
      </w:r>
      <w:r>
        <w:tab/>
      </w:r>
      <w:r>
        <w:tab/>
      </w:r>
      <w:r>
        <w:tab/>
        <w:t>getch();</w:t>
      </w:r>
    </w:p>
    <w:p w:rsidR="00C76881" w:rsidRDefault="00C76881" w:rsidP="00F82481">
      <w:pPr>
        <w:pStyle w:val="NoSpacing"/>
      </w:pPr>
      <w:r>
        <w:tab/>
      </w:r>
      <w:r>
        <w:tab/>
      </w:r>
      <w:r>
        <w:tab/>
      </w:r>
      <w:r>
        <w:tab/>
      </w:r>
      <w:r>
        <w:tab/>
        <w:t>exit(0);</w:t>
      </w:r>
    </w:p>
    <w:p w:rsidR="00C76881" w:rsidRDefault="00C76881" w:rsidP="00F82481">
      <w:pPr>
        <w:pStyle w:val="NoSpacing"/>
      </w:pPr>
      <w:r>
        <w:tab/>
      </w:r>
      <w:r>
        <w:tab/>
      </w:r>
      <w:r>
        <w:tab/>
      </w:r>
      <w:r>
        <w:tab/>
        <w:t>}</w:t>
      </w:r>
    </w:p>
    <w:p w:rsidR="00C76881" w:rsidRDefault="00C76881" w:rsidP="00F82481">
      <w:pPr>
        <w:pStyle w:val="NoSpacing"/>
      </w:pPr>
      <w:r>
        <w:tab/>
      </w:r>
      <w:r>
        <w:tab/>
      </w:r>
      <w:r>
        <w:tab/>
      </w:r>
      <w:r>
        <w:tab/>
        <w:t>gotoxy(4,21);</w:t>
      </w:r>
    </w:p>
    <w:p w:rsidR="00C76881" w:rsidRDefault="00C76881" w:rsidP="00F82481">
      <w:pPr>
        <w:pStyle w:val="NoSpacing"/>
      </w:pPr>
      <w:r>
        <w:tab/>
      </w:r>
      <w:r>
        <w:tab/>
      </w:r>
      <w:r>
        <w:tab/>
      </w:r>
      <w:r>
        <w:tab/>
        <w:t>printf("Press any key to continue...");</w:t>
      </w:r>
    </w:p>
    <w:p w:rsidR="00F82481" w:rsidRDefault="00C76881" w:rsidP="00F82481">
      <w:pPr>
        <w:pStyle w:val="NoSpacing"/>
      </w:pPr>
      <w:r>
        <w:tab/>
      </w:r>
      <w:r>
        <w:tab/>
      </w:r>
      <w:r>
        <w:tab/>
      </w:r>
      <w:r>
        <w:tab/>
        <w:t>getch();</w:t>
      </w:r>
    </w:p>
    <w:p w:rsidR="00C76881" w:rsidRDefault="00C76881" w:rsidP="00F82481">
      <w:pPr>
        <w:pStyle w:val="NoSpacing"/>
        <w:ind w:left="2160" w:firstLine="720"/>
      </w:pPr>
      <w:r>
        <w:lastRenderedPageBreak/>
        <w:t>pc();</w:t>
      </w:r>
    </w:p>
    <w:p w:rsidR="00C76881" w:rsidRDefault="00C76881" w:rsidP="00F82481">
      <w:pPr>
        <w:pStyle w:val="NoSpacing"/>
      </w:pPr>
      <w:r>
        <w:tab/>
      </w:r>
      <w:r>
        <w:tab/>
      </w:r>
      <w:r>
        <w:tab/>
      </w:r>
      <w:r>
        <w:tab/>
        <w:t>break;</w:t>
      </w:r>
    </w:p>
    <w:p w:rsidR="00C76881" w:rsidRDefault="00C76881" w:rsidP="00F82481">
      <w:pPr>
        <w:pStyle w:val="NoSpacing"/>
      </w:pPr>
      <w:r>
        <w:tab/>
      </w:r>
      <w:r>
        <w:tab/>
      </w:r>
      <w:r>
        <w:tab/>
        <w:t>}</w:t>
      </w:r>
    </w:p>
    <w:p w:rsidR="00C76881" w:rsidRDefault="00C76881" w:rsidP="00F82481">
      <w:pPr>
        <w:pStyle w:val="NoSpacing"/>
      </w:pPr>
      <w:r>
        <w:tab/>
      </w:r>
      <w:r>
        <w:tab/>
        <w:t>else if(choice==2)</w:t>
      </w:r>
    </w:p>
    <w:p w:rsidR="00C76881" w:rsidRDefault="00C76881" w:rsidP="00F82481">
      <w:pPr>
        <w:pStyle w:val="NoSpacing"/>
      </w:pPr>
      <w:r>
        <w:tab/>
      </w:r>
      <w:r>
        <w:tab/>
      </w:r>
      <w:r>
        <w:tab/>
        <w:t>{</w:t>
      </w:r>
    </w:p>
    <w:p w:rsidR="00C76881" w:rsidRDefault="00C76881" w:rsidP="00F82481">
      <w:pPr>
        <w:pStyle w:val="NoSpacing"/>
      </w:pPr>
      <w:r>
        <w:tab/>
      </w:r>
      <w:r>
        <w:tab/>
      </w:r>
      <w:r>
        <w:tab/>
      </w:r>
      <w:r>
        <w:tab/>
        <w:t>gotoxy(4,20);</w:t>
      </w:r>
    </w:p>
    <w:p w:rsidR="00C76881" w:rsidRDefault="00C76881" w:rsidP="00F82481">
      <w:pPr>
        <w:pStyle w:val="NoSpacing"/>
      </w:pPr>
      <w:r>
        <w:tab/>
      </w:r>
      <w:r>
        <w:tab/>
      </w:r>
      <w:r>
        <w:tab/>
      </w:r>
      <w:r>
        <w:tab/>
        <w:t>printf("Enter a new guest id: ");</w:t>
      </w:r>
    </w:p>
    <w:p w:rsidR="00C76881" w:rsidRDefault="00C76881" w:rsidP="00F82481">
      <w:pPr>
        <w:pStyle w:val="NoSpacing"/>
      </w:pPr>
      <w:r>
        <w:tab/>
      </w:r>
      <w:r>
        <w:tab/>
      </w:r>
      <w:r>
        <w:tab/>
      </w:r>
      <w:r>
        <w:tab/>
        <w:t>scanf("%s",&amp;new_id);</w:t>
      </w:r>
    </w:p>
    <w:p w:rsidR="00C76881" w:rsidRDefault="00C76881" w:rsidP="00F82481">
      <w:pPr>
        <w:pStyle w:val="NoSpacing"/>
      </w:pPr>
      <w:r>
        <w:tab/>
      </w:r>
      <w:r>
        <w:tab/>
      </w:r>
      <w:r>
        <w:tab/>
      </w:r>
      <w:r>
        <w:tab/>
        <w:t>gotoxy(4,21);</w:t>
      </w:r>
    </w:p>
    <w:p w:rsidR="00C76881" w:rsidRDefault="00C76881" w:rsidP="00F82481">
      <w:pPr>
        <w:pStyle w:val="NoSpacing"/>
      </w:pPr>
      <w:r>
        <w:tab/>
      </w:r>
      <w:r>
        <w:tab/>
      </w:r>
      <w:r>
        <w:tab/>
      </w:r>
      <w:r>
        <w:tab/>
        <w:t>printf("Enter a new guest password: ");</w:t>
      </w:r>
    </w:p>
    <w:p w:rsidR="00C76881" w:rsidRDefault="00C76881" w:rsidP="00F82481">
      <w:pPr>
        <w:pStyle w:val="NoSpacing"/>
      </w:pPr>
      <w:r>
        <w:tab/>
      </w:r>
      <w:r>
        <w:tab/>
      </w:r>
      <w:r>
        <w:tab/>
      </w:r>
      <w:r>
        <w:tab/>
        <w:t>scanf("%s",&amp;new_pass);</w:t>
      </w:r>
    </w:p>
    <w:p w:rsidR="00C76881" w:rsidRDefault="00C76881" w:rsidP="00F82481">
      <w:pPr>
        <w:pStyle w:val="NoSpacing"/>
      </w:pPr>
      <w:r>
        <w:tab/>
      </w:r>
      <w:r>
        <w:tab/>
      </w:r>
      <w:r>
        <w:tab/>
      </w:r>
      <w:r>
        <w:tab/>
        <w:t>gotoxy(4,23);</w:t>
      </w:r>
    </w:p>
    <w:p w:rsidR="00C76881" w:rsidRDefault="00C76881" w:rsidP="00F82481">
      <w:pPr>
        <w:pStyle w:val="NoSpacing"/>
      </w:pPr>
      <w:r>
        <w:tab/>
      </w:r>
      <w:r>
        <w:tab/>
      </w:r>
      <w:r>
        <w:tab/>
      </w:r>
      <w:r>
        <w:tab/>
        <w:t>printf("Id and password created for the guest!");</w:t>
      </w:r>
    </w:p>
    <w:p w:rsidR="00C76881" w:rsidRDefault="00C76881" w:rsidP="00F82481">
      <w:pPr>
        <w:pStyle w:val="NoSpacing"/>
      </w:pPr>
      <w:r>
        <w:tab/>
      </w:r>
      <w:r>
        <w:tab/>
      </w:r>
      <w:r>
        <w:tab/>
      </w:r>
      <w:r>
        <w:tab/>
        <w:t>gotoxy(4,24);</w:t>
      </w:r>
    </w:p>
    <w:p w:rsidR="00C76881" w:rsidRDefault="00C76881" w:rsidP="00F82481">
      <w:pPr>
        <w:pStyle w:val="NoSpacing"/>
      </w:pPr>
      <w:r>
        <w:tab/>
      </w:r>
      <w:r>
        <w:tab/>
      </w:r>
      <w:r>
        <w:tab/>
      </w:r>
      <w:r>
        <w:tab/>
        <w:t>printf("press any key to return to the main menu.\n");</w:t>
      </w:r>
    </w:p>
    <w:p w:rsidR="00C76881" w:rsidRDefault="00C76881" w:rsidP="00F82481">
      <w:pPr>
        <w:pStyle w:val="NoSpacing"/>
      </w:pPr>
      <w:r>
        <w:tab/>
      </w:r>
      <w:r>
        <w:tab/>
      </w:r>
      <w:r>
        <w:tab/>
      </w:r>
      <w:r>
        <w:tab/>
        <w:t>getch();</w:t>
      </w:r>
    </w:p>
    <w:p w:rsidR="00C76881" w:rsidRDefault="00C76881" w:rsidP="00F82481">
      <w:pPr>
        <w:pStyle w:val="NoSpacing"/>
      </w:pPr>
      <w:r>
        <w:tab/>
      </w:r>
      <w:r>
        <w:tab/>
      </w:r>
      <w:r>
        <w:tab/>
      </w:r>
      <w:r>
        <w:tab/>
        <w:t>pc();</w:t>
      </w:r>
    </w:p>
    <w:p w:rsidR="00C76881" w:rsidRDefault="00C76881" w:rsidP="00F82481">
      <w:pPr>
        <w:pStyle w:val="NoSpacing"/>
      </w:pPr>
      <w:r>
        <w:tab/>
      </w:r>
      <w:r>
        <w:tab/>
        <w:t>}</w:t>
      </w:r>
    </w:p>
    <w:p w:rsidR="00C76881" w:rsidRDefault="00C76881" w:rsidP="00F82481">
      <w:pPr>
        <w:pStyle w:val="NoSpacing"/>
      </w:pPr>
      <w:r>
        <w:tab/>
      </w:r>
      <w:r>
        <w:tab/>
        <w:t>else if(choice==3)</w:t>
      </w:r>
    </w:p>
    <w:p w:rsidR="00C76881" w:rsidRDefault="00C76881" w:rsidP="00F82481">
      <w:pPr>
        <w:pStyle w:val="NoSpacing"/>
      </w:pPr>
      <w:r>
        <w:tab/>
      </w:r>
      <w:r>
        <w:tab/>
      </w:r>
      <w:r>
        <w:tab/>
        <w:t>exit(0);</w:t>
      </w:r>
    </w:p>
    <w:p w:rsidR="00C76881" w:rsidRDefault="00C76881" w:rsidP="00F82481">
      <w:pPr>
        <w:pStyle w:val="NoSpacing"/>
      </w:pPr>
      <w:r>
        <w:tab/>
      </w:r>
      <w:r>
        <w:tab/>
        <w:t>else</w:t>
      </w:r>
    </w:p>
    <w:p w:rsidR="00C76881" w:rsidRDefault="00C76881" w:rsidP="00F82481">
      <w:pPr>
        <w:pStyle w:val="NoSpacing"/>
      </w:pPr>
      <w:r>
        <w:tab/>
      </w:r>
      <w:r>
        <w:tab/>
      </w:r>
      <w:r>
        <w:tab/>
        <w:t>{</w:t>
      </w:r>
    </w:p>
    <w:p w:rsidR="00C76881" w:rsidRDefault="00C76881" w:rsidP="00F82481">
      <w:pPr>
        <w:pStyle w:val="NoSpacing"/>
      </w:pPr>
      <w:r>
        <w:tab/>
      </w:r>
      <w:r>
        <w:tab/>
      </w:r>
      <w:r>
        <w:tab/>
        <w:t>gotoxy(4,20);</w:t>
      </w:r>
    </w:p>
    <w:p w:rsidR="00C76881" w:rsidRDefault="00C76881" w:rsidP="00F82481">
      <w:pPr>
        <w:pStyle w:val="NoSpacing"/>
      </w:pPr>
      <w:r>
        <w:tab/>
      </w:r>
      <w:r>
        <w:tab/>
      </w:r>
      <w:r>
        <w:tab/>
        <w:t>printf("Wrong choice entered, please try again!");</w:t>
      </w:r>
    </w:p>
    <w:p w:rsidR="00C76881" w:rsidRDefault="00C76881" w:rsidP="00F82481">
      <w:pPr>
        <w:pStyle w:val="NoSpacing"/>
      </w:pPr>
      <w:r>
        <w:tab/>
      </w:r>
      <w:r>
        <w:tab/>
      </w:r>
      <w:r>
        <w:tab/>
        <w:t>pc();</w:t>
      </w:r>
    </w:p>
    <w:p w:rsidR="00C76881" w:rsidRDefault="00C76881" w:rsidP="00F82481">
      <w:pPr>
        <w:pStyle w:val="NoSpacing"/>
      </w:pPr>
      <w:r>
        <w:tab/>
      </w:r>
      <w:r>
        <w:tab/>
      </w:r>
      <w:r>
        <w:tab/>
        <w:t>getch();</w:t>
      </w:r>
    </w:p>
    <w:p w:rsidR="00C76881" w:rsidRDefault="00C76881" w:rsidP="00F82481">
      <w:pPr>
        <w:pStyle w:val="NoSpacing"/>
      </w:pPr>
      <w:r>
        <w:tab/>
      </w:r>
      <w:r>
        <w:tab/>
      </w:r>
      <w:r>
        <w:tab/>
        <w:t>break;</w:t>
      </w:r>
    </w:p>
    <w:p w:rsidR="00C76881" w:rsidRDefault="00C76881" w:rsidP="00F82481">
      <w:pPr>
        <w:pStyle w:val="NoSpacing"/>
      </w:pPr>
      <w:r>
        <w:tab/>
      </w:r>
      <w:r>
        <w:tab/>
        <w:t>}}}</w:t>
      </w:r>
    </w:p>
    <w:p w:rsidR="00C76881" w:rsidRDefault="00C76881" w:rsidP="00F82481">
      <w:pPr>
        <w:pStyle w:val="NoSpacing"/>
      </w:pPr>
      <w:r>
        <w:t xml:space="preserve">    getch();</w:t>
      </w:r>
    </w:p>
    <w:p w:rsidR="00C76881" w:rsidRDefault="00C76881" w:rsidP="00F82481">
      <w:pPr>
        <w:pStyle w:val="NoSpacing"/>
      </w:pPr>
      <w:r>
        <w:t xml:space="preserve">    closegraph();</w:t>
      </w:r>
    </w:p>
    <w:p w:rsidR="00C76881" w:rsidRDefault="00C76881" w:rsidP="00F82481">
      <w:pPr>
        <w:pStyle w:val="NoSpacing"/>
      </w:pPr>
      <w:r>
        <w:t>}</w:t>
      </w:r>
    </w:p>
    <w:p w:rsidR="00C76881" w:rsidRDefault="00C76881" w:rsidP="00F82481">
      <w:pPr>
        <w:pStyle w:val="NoSpacing"/>
      </w:pPr>
      <w:r>
        <w:t>int recta(int midx,int midy,int a)</w:t>
      </w:r>
    </w:p>
    <w:p w:rsidR="00C76881" w:rsidRDefault="00C76881" w:rsidP="00F82481">
      <w:pPr>
        <w:pStyle w:val="NoSpacing"/>
      </w:pPr>
      <w:r>
        <w:t>{</w:t>
      </w:r>
    </w:p>
    <w:p w:rsidR="00C76881" w:rsidRDefault="00C76881" w:rsidP="00F82481">
      <w:pPr>
        <w:pStyle w:val="NoSpacing"/>
      </w:pPr>
      <w:r>
        <w:t xml:space="preserve">    int ch;</w:t>
      </w:r>
    </w:p>
    <w:p w:rsidR="00C76881" w:rsidRDefault="00C76881" w:rsidP="00F82481">
      <w:pPr>
        <w:pStyle w:val="NoSpacing"/>
      </w:pPr>
      <w:r>
        <w:t xml:space="preserve">    if(a==0)</w:t>
      </w:r>
    </w:p>
    <w:p w:rsidR="00C76881" w:rsidRDefault="00C76881" w:rsidP="00F82481">
      <w:pPr>
        <w:pStyle w:val="NoSpacing"/>
      </w:pPr>
      <w:r>
        <w:t xml:space="preserve">    delay(100);</w:t>
      </w:r>
    </w:p>
    <w:p w:rsidR="00C76881" w:rsidRDefault="00C76881" w:rsidP="00F82481">
      <w:pPr>
        <w:pStyle w:val="NoSpacing"/>
      </w:pPr>
      <w:r>
        <w:t xml:space="preserve">    rectangle(midx-319,midy-239,midx+319,midy+239);//o1</w:t>
      </w:r>
    </w:p>
    <w:p w:rsidR="00C76881" w:rsidRDefault="00C76881" w:rsidP="00F82481">
      <w:pPr>
        <w:pStyle w:val="NoSpacing"/>
      </w:pPr>
      <w:r>
        <w:t xml:space="preserve">    rectangle(midx-317,midy-237,midx+317,midy+237);//o2</w:t>
      </w:r>
    </w:p>
    <w:p w:rsidR="00C76881" w:rsidRDefault="00C76881" w:rsidP="00F82481">
      <w:pPr>
        <w:pStyle w:val="NoSpacing"/>
      </w:pPr>
      <w:r>
        <w:t xml:space="preserve">    if(a==0)</w:t>
      </w:r>
    </w:p>
    <w:p w:rsidR="00C76881" w:rsidRDefault="00C76881" w:rsidP="00F82481">
      <w:pPr>
        <w:pStyle w:val="NoSpacing"/>
      </w:pPr>
      <w:r>
        <w:t xml:space="preserve">    delay(150);</w:t>
      </w:r>
    </w:p>
    <w:p w:rsidR="00C76881" w:rsidRDefault="00C76881" w:rsidP="00F82481">
      <w:pPr>
        <w:pStyle w:val="NoSpacing"/>
      </w:pPr>
      <w:r>
        <w:t xml:space="preserve">    rectangle(midx-310,midy-230,midx+310,(midy+20)-175);//o3</w:t>
      </w:r>
    </w:p>
    <w:p w:rsidR="00C76881" w:rsidRDefault="00C76881" w:rsidP="00F82481">
      <w:pPr>
        <w:pStyle w:val="NoSpacing"/>
      </w:pPr>
      <w:r>
        <w:t xml:space="preserve">    rectangle(midx-305,midy-225,midx+165,(midy+20)-180);//i1</w:t>
      </w:r>
    </w:p>
    <w:p w:rsidR="00C76881" w:rsidRDefault="00C76881" w:rsidP="00F82481">
      <w:pPr>
        <w:pStyle w:val="NoSpacing"/>
      </w:pPr>
      <w:r>
        <w:t xml:space="preserve">    rectangle(midx+170,midy-225,midx+305,(midy+20)-180);//i2</w:t>
      </w:r>
    </w:p>
    <w:p w:rsidR="00C76881" w:rsidRDefault="00C76881" w:rsidP="00F82481">
      <w:pPr>
        <w:pStyle w:val="NoSpacing"/>
      </w:pPr>
      <w:r>
        <w:t xml:space="preserve">    if(a==0)</w:t>
      </w:r>
    </w:p>
    <w:p w:rsidR="00C76881" w:rsidRDefault="00C76881" w:rsidP="00F82481">
      <w:pPr>
        <w:pStyle w:val="NoSpacing"/>
      </w:pPr>
      <w:r>
        <w:t xml:space="preserve">    delay(200);</w:t>
      </w:r>
    </w:p>
    <w:p w:rsidR="00C76881" w:rsidRDefault="00C76881" w:rsidP="00F82481">
      <w:pPr>
        <w:pStyle w:val="NoSpacing"/>
      </w:pPr>
      <w:r>
        <w:t xml:space="preserve">    rectangle(midx-310,midy-150,midx+310,midy-105);//i3</w:t>
      </w:r>
    </w:p>
    <w:p w:rsidR="00C76881" w:rsidRDefault="00C76881" w:rsidP="00F82481">
      <w:pPr>
        <w:pStyle w:val="NoSpacing"/>
      </w:pPr>
      <w:r>
        <w:t xml:space="preserve">    rectangle(midx-310,midy-100,midx+310,midy+230);//i3</w:t>
      </w:r>
    </w:p>
    <w:p w:rsidR="00C76881" w:rsidRDefault="00C76881" w:rsidP="00F82481">
      <w:pPr>
        <w:pStyle w:val="NoSpacing"/>
      </w:pPr>
      <w:r>
        <w:t xml:space="preserve">    a=1;</w:t>
      </w:r>
    </w:p>
    <w:p w:rsidR="00C76881" w:rsidRDefault="00C76881" w:rsidP="00F82481">
      <w:pPr>
        <w:pStyle w:val="NoSpacing"/>
      </w:pPr>
      <w:r>
        <w:t>return a;</w:t>
      </w:r>
    </w:p>
    <w:p w:rsidR="00F82481" w:rsidRDefault="00C76881" w:rsidP="00F82481">
      <w:pPr>
        <w:pStyle w:val="NoSpacing"/>
      </w:pPr>
      <w:r>
        <w:t>}</w:t>
      </w:r>
    </w:p>
    <w:p w:rsidR="00856556" w:rsidRDefault="00055836" w:rsidP="00F82481">
      <w:pPr>
        <w:pStyle w:val="NoSpacing"/>
      </w:pPr>
      <w:r w:rsidRPr="00E30419">
        <w:rPr>
          <w:b/>
          <w:bCs/>
          <w:u w:val="single"/>
        </w:rPr>
        <w:lastRenderedPageBreak/>
        <w:t>Notification</w:t>
      </w:r>
      <w:r w:rsidRPr="00055836">
        <w:t>:</w:t>
      </w:r>
      <w:r>
        <w:t xml:space="preserve"> -</w:t>
      </w:r>
    </w:p>
    <w:p w:rsidR="00055836" w:rsidRDefault="00055836" w:rsidP="00F82481">
      <w:pPr>
        <w:pStyle w:val="NoSpacing"/>
      </w:pPr>
      <w:r>
        <w:t>#include&lt;conio.h&gt;</w:t>
      </w:r>
    </w:p>
    <w:p w:rsidR="00055836" w:rsidRDefault="00055836" w:rsidP="00F82481">
      <w:pPr>
        <w:pStyle w:val="NoSpacing"/>
      </w:pPr>
      <w:r>
        <w:t>#include&lt;time.h&gt;</w:t>
      </w:r>
    </w:p>
    <w:p w:rsidR="00055836" w:rsidRDefault="00055836" w:rsidP="00F82481">
      <w:pPr>
        <w:pStyle w:val="NoSpacing"/>
      </w:pPr>
      <w:r>
        <w:t>#include&lt;dos.h&gt;</w:t>
      </w:r>
    </w:p>
    <w:p w:rsidR="00055836" w:rsidRDefault="00055836" w:rsidP="00F82481">
      <w:pPr>
        <w:pStyle w:val="NoSpacing"/>
      </w:pPr>
      <w:r>
        <w:t>#include&lt;graphics.h&gt;</w:t>
      </w:r>
    </w:p>
    <w:p w:rsidR="00055836" w:rsidRDefault="00055836" w:rsidP="00F82481">
      <w:pPr>
        <w:pStyle w:val="NoSpacing"/>
      </w:pPr>
      <w:r>
        <w:t>#include&lt;stdio.h&gt;</w:t>
      </w:r>
    </w:p>
    <w:p w:rsidR="00055836" w:rsidRDefault="00055836" w:rsidP="00F82481">
      <w:pPr>
        <w:pStyle w:val="NoSpacing"/>
      </w:pPr>
      <w:r>
        <w:t>#include"main.h"</w:t>
      </w:r>
    </w:p>
    <w:p w:rsidR="00055836" w:rsidRDefault="00055836" w:rsidP="00F82481">
      <w:pPr>
        <w:pStyle w:val="NoSpacing"/>
      </w:pPr>
      <w:r>
        <w:t>int nc()</w:t>
      </w:r>
    </w:p>
    <w:p w:rsidR="00055836" w:rsidRDefault="00055836" w:rsidP="00F82481">
      <w:pPr>
        <w:pStyle w:val="NoSpacing"/>
      </w:pPr>
      <w:r>
        <w:t>{</w:t>
      </w:r>
    </w:p>
    <w:p w:rsidR="00055836" w:rsidRDefault="00055836" w:rsidP="00F82481">
      <w:pPr>
        <w:pStyle w:val="NoSpacing"/>
      </w:pPr>
      <w:r>
        <w:t xml:space="preserve">    const float inr=65.07,eur=0.8492,cny=6.6275,gbp=0.7586,aud=1.2853,cad=1.2658,nzd=1.4499,sar=3.7504,sgd=1.3622,chf=0.9888;</w:t>
      </w:r>
    </w:p>
    <w:p w:rsidR="00055836" w:rsidRDefault="00055836" w:rsidP="00F82481">
      <w:pPr>
        <w:pStyle w:val="NoSpacing"/>
      </w:pPr>
      <w:r>
        <w:t xml:space="preserve">    int gdriver = DETECT, gmode,midx,midy;</w:t>
      </w:r>
    </w:p>
    <w:p w:rsidR="00055836" w:rsidRDefault="00055836" w:rsidP="00F82481">
      <w:pPr>
        <w:pStyle w:val="NoSpacing"/>
      </w:pPr>
      <w:r>
        <w:t xml:space="preserve">    int hour,minute,second,choice;</w:t>
      </w:r>
    </w:p>
    <w:p w:rsidR="00055836" w:rsidRDefault="00055836" w:rsidP="00F82481">
      <w:pPr>
        <w:pStyle w:val="NoSpacing"/>
      </w:pPr>
      <w:r>
        <w:t xml:space="preserve">    struct date today;</w:t>
      </w:r>
    </w:p>
    <w:p w:rsidR="00055836" w:rsidRDefault="00055836" w:rsidP="00F82481">
      <w:pPr>
        <w:pStyle w:val="NoSpacing"/>
      </w:pPr>
      <w:r>
        <w:t xml:space="preserve">    struct time stime;</w:t>
      </w:r>
    </w:p>
    <w:p w:rsidR="00055836" w:rsidRDefault="00055836" w:rsidP="00F82481">
      <w:pPr>
        <w:pStyle w:val="NoSpacing"/>
      </w:pPr>
      <w:r>
        <w:t xml:space="preserve">    gettime(&amp;stime);</w:t>
      </w:r>
    </w:p>
    <w:p w:rsidR="00055836" w:rsidRDefault="00055836" w:rsidP="00F82481">
      <w:pPr>
        <w:pStyle w:val="NoSpacing"/>
      </w:pPr>
      <w:r>
        <w:t xml:space="preserve">    getdate(&amp;today);</w:t>
      </w:r>
    </w:p>
    <w:p w:rsidR="00055836" w:rsidRDefault="00055836" w:rsidP="00F82481">
      <w:pPr>
        <w:pStyle w:val="NoSpacing"/>
      </w:pPr>
      <w:r>
        <w:t xml:space="preserve">    initgraph(&amp;gdriver, &amp;gmode, "c:\\turboc3\\bgi");</w:t>
      </w:r>
    </w:p>
    <w:p w:rsidR="00055836" w:rsidRDefault="00055836" w:rsidP="00F82481">
      <w:pPr>
        <w:pStyle w:val="NoSpacing"/>
      </w:pPr>
      <w:r>
        <w:t xml:space="preserve">    midx = getmaxx() / 2;</w:t>
      </w:r>
    </w:p>
    <w:p w:rsidR="00055836" w:rsidRDefault="00055836" w:rsidP="00F82481">
      <w:pPr>
        <w:pStyle w:val="NoSpacing"/>
      </w:pPr>
      <w:r>
        <w:t xml:space="preserve">    midy = getmaxy() / 2;</w:t>
      </w:r>
    </w:p>
    <w:p w:rsidR="00055836" w:rsidRDefault="00055836" w:rsidP="00F82481">
      <w:pPr>
        <w:pStyle w:val="NoSpacing"/>
      </w:pPr>
      <w:r>
        <w:t xml:space="preserve">    delay(100);</w:t>
      </w:r>
    </w:p>
    <w:p w:rsidR="00055836" w:rsidRDefault="00055836" w:rsidP="00F82481">
      <w:pPr>
        <w:pStyle w:val="NoSpacing"/>
      </w:pPr>
      <w:r>
        <w:t xml:space="preserve">    rectangle(midx-319,midy-239,midx+319,midy+239);//o1</w:t>
      </w:r>
    </w:p>
    <w:p w:rsidR="00055836" w:rsidRDefault="00055836" w:rsidP="00F82481">
      <w:pPr>
        <w:pStyle w:val="NoSpacing"/>
      </w:pPr>
      <w:r>
        <w:t xml:space="preserve">    rectangle(midx-317,midy-237,midx+317,midy+237);//o2</w:t>
      </w:r>
    </w:p>
    <w:p w:rsidR="00055836" w:rsidRDefault="00055836" w:rsidP="00F82481">
      <w:pPr>
        <w:pStyle w:val="NoSpacing"/>
      </w:pPr>
      <w:r>
        <w:t xml:space="preserve">    delay(150);</w:t>
      </w:r>
    </w:p>
    <w:p w:rsidR="00055836" w:rsidRDefault="00055836" w:rsidP="00F82481">
      <w:pPr>
        <w:pStyle w:val="NoSpacing"/>
      </w:pPr>
      <w:r>
        <w:t xml:space="preserve">    rectangle(midx-310,midy-230,midx+310,(midy+20)-175);//o3</w:t>
      </w:r>
    </w:p>
    <w:p w:rsidR="00055836" w:rsidRDefault="00055836" w:rsidP="00F82481">
      <w:pPr>
        <w:pStyle w:val="NoSpacing"/>
      </w:pPr>
      <w:r>
        <w:t xml:space="preserve">    delay(200);</w:t>
      </w:r>
    </w:p>
    <w:p w:rsidR="00055836" w:rsidRDefault="00055836" w:rsidP="00F82481">
      <w:pPr>
        <w:pStyle w:val="NoSpacing"/>
      </w:pPr>
      <w:r>
        <w:t xml:space="preserve">    rectangle(midx-305,midy-225,midx+165,(midy+20)-180);//i1</w:t>
      </w:r>
    </w:p>
    <w:p w:rsidR="00055836" w:rsidRDefault="00055836" w:rsidP="00F82481">
      <w:pPr>
        <w:pStyle w:val="NoSpacing"/>
      </w:pPr>
      <w:r>
        <w:t xml:space="preserve">    rectangle(midx+170,midy-225,midx+305,(midy+20)-180);//i2</w:t>
      </w:r>
    </w:p>
    <w:p w:rsidR="00055836" w:rsidRDefault="00055836" w:rsidP="00F82481">
      <w:pPr>
        <w:pStyle w:val="NoSpacing"/>
      </w:pPr>
      <w:r>
        <w:t xml:space="preserve">    gotoxy(23,4);</w:t>
      </w:r>
    </w:p>
    <w:p w:rsidR="00055836" w:rsidRDefault="00055836" w:rsidP="00F82481">
      <w:pPr>
        <w:pStyle w:val="NoSpacing"/>
      </w:pPr>
      <w:r>
        <w:t xml:space="preserve">    printf("NOTIFICATION CENTRE");</w:t>
      </w:r>
    </w:p>
    <w:p w:rsidR="00055836" w:rsidRDefault="00055836" w:rsidP="00F82481">
      <w:pPr>
        <w:pStyle w:val="NoSpacing"/>
      </w:pPr>
      <w:r>
        <w:t xml:space="preserve">    gotoxy(63,3);</w:t>
      </w:r>
    </w:p>
    <w:p w:rsidR="00055836" w:rsidRDefault="00055836" w:rsidP="00F82481">
      <w:pPr>
        <w:pStyle w:val="NoSpacing"/>
      </w:pPr>
      <w:r>
        <w:t xml:space="preserve">    printf("Date: %d/%d/%d",today.da_day,today.da_mon,today.da_year);</w:t>
      </w:r>
    </w:p>
    <w:p w:rsidR="00055836" w:rsidRDefault="00055836" w:rsidP="00F82481">
      <w:pPr>
        <w:pStyle w:val="NoSpacing"/>
      </w:pPr>
      <w:r>
        <w:t xml:space="preserve">    gotoxy(63,4);</w:t>
      </w:r>
    </w:p>
    <w:p w:rsidR="00055836" w:rsidRDefault="00055836" w:rsidP="00F82481">
      <w:pPr>
        <w:pStyle w:val="NoSpacing"/>
      </w:pPr>
      <w:r>
        <w:t xml:space="preserve">    printf("Time: %d:%d:%d",stime.ti_hour,stime.ti_min,stime.ti_sec);</w:t>
      </w:r>
    </w:p>
    <w:p w:rsidR="00055836" w:rsidRDefault="00055836" w:rsidP="00F82481">
      <w:pPr>
        <w:pStyle w:val="NoSpacing"/>
      </w:pPr>
      <w:r>
        <w:t xml:space="preserve">    delay(260);</w:t>
      </w:r>
    </w:p>
    <w:p w:rsidR="00055836" w:rsidRDefault="00055836" w:rsidP="00F82481">
      <w:pPr>
        <w:pStyle w:val="NoSpacing"/>
      </w:pPr>
      <w:r>
        <w:t xml:space="preserve">    rectangle(midx-310,midy-150,midx+310,midy-125);//i3</w:t>
      </w:r>
    </w:p>
    <w:p w:rsidR="00055836" w:rsidRDefault="00055836" w:rsidP="00F82481">
      <w:pPr>
        <w:pStyle w:val="NoSpacing"/>
      </w:pPr>
      <w:r>
        <w:t xml:space="preserve">    gotoxy(4,7);</w:t>
      </w:r>
    </w:p>
    <w:p w:rsidR="00055836" w:rsidRDefault="00055836" w:rsidP="00F82481">
      <w:pPr>
        <w:pStyle w:val="NoSpacing"/>
      </w:pPr>
      <w:r>
        <w:t xml:space="preserve">    printf("1. Search Engine 2. Assistant. 3. Logout. 4. Exit. || Choice(1/2/3/4): ");</w:t>
      </w:r>
    </w:p>
    <w:p w:rsidR="00055836" w:rsidRDefault="00055836" w:rsidP="00F82481">
      <w:pPr>
        <w:pStyle w:val="NoSpacing"/>
      </w:pPr>
      <w:r>
        <w:t xml:space="preserve">    delay(250);</w:t>
      </w:r>
    </w:p>
    <w:p w:rsidR="00055836" w:rsidRDefault="00055836" w:rsidP="00F82481">
      <w:pPr>
        <w:pStyle w:val="NoSpacing"/>
      </w:pPr>
      <w:r>
        <w:t xml:space="preserve">    rectangle(midx-310,midy-120,midx+310,midy-75);//i4</w:t>
      </w:r>
    </w:p>
    <w:p w:rsidR="00055836" w:rsidRDefault="00055836" w:rsidP="00F82481">
      <w:pPr>
        <w:pStyle w:val="NoSpacing"/>
      </w:pPr>
      <w:r>
        <w:t xml:space="preserve">    gotoxy(4,9);</w:t>
      </w:r>
    </w:p>
    <w:p w:rsidR="00055836" w:rsidRDefault="00055836" w:rsidP="00F82481">
      <w:pPr>
        <w:pStyle w:val="NoSpacing"/>
      </w:pPr>
      <w:r>
        <w:t xml:space="preserve">    printf("Hey, Sohail/Mehul/Vasanta/Zahir!");</w:t>
      </w:r>
    </w:p>
    <w:p w:rsidR="00055836" w:rsidRDefault="00055836" w:rsidP="00F82481">
      <w:pPr>
        <w:pStyle w:val="NoSpacing"/>
      </w:pPr>
      <w:r>
        <w:t xml:space="preserve">    gotoxy(4,10);</w:t>
      </w:r>
    </w:p>
    <w:p w:rsidR="00055836" w:rsidRDefault="00055836" w:rsidP="00F82481">
      <w:pPr>
        <w:pStyle w:val="NoSpacing"/>
      </w:pPr>
      <w:r>
        <w:t xml:space="preserve">    printf("Here are some updates for you.\n\n");</w:t>
      </w:r>
    </w:p>
    <w:p w:rsidR="00055836" w:rsidRDefault="00055836" w:rsidP="00F82481">
      <w:pPr>
        <w:pStyle w:val="NoSpacing"/>
      </w:pPr>
      <w:r>
        <w:t xml:space="preserve">    delay(275);</w:t>
      </w:r>
    </w:p>
    <w:p w:rsidR="00055836" w:rsidRDefault="00055836" w:rsidP="00F82481">
      <w:pPr>
        <w:pStyle w:val="NoSpacing"/>
      </w:pPr>
      <w:r>
        <w:t xml:space="preserve">    rectangle(midx-310,midy-70,midx+310,(midy-15));//i5</w:t>
      </w:r>
    </w:p>
    <w:p w:rsidR="00055836" w:rsidRDefault="00055836" w:rsidP="00F82481">
      <w:pPr>
        <w:pStyle w:val="NoSpacing"/>
      </w:pPr>
      <w:r>
        <w:t xml:space="preserve">    gotoxy(4,12);</w:t>
      </w:r>
    </w:p>
    <w:p w:rsidR="00055836" w:rsidRDefault="00055836" w:rsidP="00F82481">
      <w:pPr>
        <w:pStyle w:val="NoSpacing"/>
      </w:pPr>
      <w:r>
        <w:t xml:space="preserve">    if(stime.ti_hour&gt;=1 &amp;&amp; stime.ti_hour&lt;=5)</w:t>
      </w:r>
    </w:p>
    <w:p w:rsidR="00055836" w:rsidRDefault="00055836" w:rsidP="00F82481">
      <w:pPr>
        <w:pStyle w:val="NoSpacing"/>
      </w:pPr>
      <w:r>
        <w:t xml:space="preserve">    {</w:t>
      </w:r>
    </w:p>
    <w:p w:rsidR="00055836" w:rsidRDefault="00055836" w:rsidP="00F82481">
      <w:pPr>
        <w:pStyle w:val="NoSpacing"/>
      </w:pPr>
      <w:r>
        <w:lastRenderedPageBreak/>
        <w:tab/>
        <w:t>printf("It is night time...");</w:t>
      </w:r>
    </w:p>
    <w:p w:rsidR="00055836" w:rsidRDefault="00055836" w:rsidP="00F82481">
      <w:pPr>
        <w:pStyle w:val="NoSpacing"/>
      </w:pPr>
      <w:r>
        <w:tab/>
        <w:t>gotoxy(4,13);</w:t>
      </w:r>
    </w:p>
    <w:p w:rsidR="00055836" w:rsidRDefault="00055836" w:rsidP="00F82481">
      <w:pPr>
        <w:pStyle w:val="NoSpacing"/>
      </w:pPr>
      <w:r>
        <w:tab/>
        <w:t>printf("The weather is very cold and humid.");</w:t>
      </w:r>
    </w:p>
    <w:p w:rsidR="00055836" w:rsidRDefault="00055836" w:rsidP="00F82481">
      <w:pPr>
        <w:pStyle w:val="NoSpacing"/>
      </w:pPr>
      <w:r>
        <w:tab/>
        <w:t>gotoxy(4,14);</w:t>
      </w:r>
    </w:p>
    <w:p w:rsidR="00055836" w:rsidRDefault="00055836" w:rsidP="00F82481">
      <w:pPr>
        <w:pStyle w:val="NoSpacing"/>
      </w:pPr>
      <w:r>
        <w:tab/>
        <w:t>printf("Current temperature is: %d degree C",rand()%20);</w:t>
      </w:r>
    </w:p>
    <w:p w:rsidR="00055836" w:rsidRDefault="00055836" w:rsidP="00F82481">
      <w:pPr>
        <w:pStyle w:val="NoSpacing"/>
      </w:pPr>
      <w:r>
        <w:t xml:space="preserve">    }</w:t>
      </w:r>
    </w:p>
    <w:p w:rsidR="00055836" w:rsidRDefault="00055836" w:rsidP="00F82481">
      <w:pPr>
        <w:pStyle w:val="NoSpacing"/>
      </w:pPr>
      <w:r>
        <w:t xml:space="preserve">    else if((stime.ti_hour&gt;5 &amp;&amp; stime.ti_hour&lt;=12))// &amp;&amp; (minute&gt;=0) &amp;&amp; (second&gt;=0))</w:t>
      </w:r>
    </w:p>
    <w:p w:rsidR="00055836" w:rsidRDefault="00055836" w:rsidP="00F82481">
      <w:pPr>
        <w:pStyle w:val="NoSpacing"/>
      </w:pPr>
      <w:r>
        <w:t xml:space="preserve">    {</w:t>
      </w:r>
    </w:p>
    <w:p w:rsidR="00055836" w:rsidRDefault="00055836" w:rsidP="00F82481">
      <w:pPr>
        <w:pStyle w:val="NoSpacing"/>
      </w:pPr>
      <w:r>
        <w:tab/>
        <w:t>printf("It's morning...");</w:t>
      </w:r>
    </w:p>
    <w:p w:rsidR="00055836" w:rsidRDefault="00055836" w:rsidP="00F82481">
      <w:pPr>
        <w:pStyle w:val="NoSpacing"/>
      </w:pPr>
      <w:r>
        <w:tab/>
        <w:t>gotoxy(4,13);</w:t>
      </w:r>
    </w:p>
    <w:p w:rsidR="00055836" w:rsidRDefault="00055836" w:rsidP="00F82481">
      <w:pPr>
        <w:pStyle w:val="NoSpacing"/>
      </w:pPr>
      <w:r>
        <w:tab/>
        <w:t>printf("The weather is cold and has dew.");</w:t>
      </w:r>
    </w:p>
    <w:p w:rsidR="00055836" w:rsidRDefault="00055836" w:rsidP="00F82481">
      <w:pPr>
        <w:pStyle w:val="NoSpacing"/>
      </w:pPr>
      <w:r>
        <w:tab/>
        <w:t>gotoxy(4,14);</w:t>
      </w:r>
    </w:p>
    <w:p w:rsidR="00055836" w:rsidRDefault="00055836" w:rsidP="00F82481">
      <w:pPr>
        <w:pStyle w:val="NoSpacing"/>
      </w:pPr>
      <w:r>
        <w:tab/>
        <w:t>printf("Current temperature is: %d degree C\n",rand()%25);</w:t>
      </w:r>
    </w:p>
    <w:p w:rsidR="00055836" w:rsidRDefault="00055836" w:rsidP="00F82481">
      <w:pPr>
        <w:pStyle w:val="NoSpacing"/>
      </w:pPr>
      <w:r>
        <w:t xml:space="preserve">    }</w:t>
      </w:r>
    </w:p>
    <w:p w:rsidR="00055836" w:rsidRDefault="00055836" w:rsidP="00F82481">
      <w:pPr>
        <w:pStyle w:val="NoSpacing"/>
      </w:pPr>
      <w:r>
        <w:t xml:space="preserve">    else if((stime.ti_hour&gt;12 &amp;&amp; stime.ti_hour&lt;=17))// &amp;&amp; (minute&gt;=0) &amp;&amp; (second&gt;=0))</w:t>
      </w:r>
    </w:p>
    <w:p w:rsidR="00055836" w:rsidRDefault="00055836" w:rsidP="00F82481">
      <w:pPr>
        <w:pStyle w:val="NoSpacing"/>
      </w:pPr>
      <w:r>
        <w:t xml:space="preserve">    {</w:t>
      </w:r>
    </w:p>
    <w:p w:rsidR="00055836" w:rsidRDefault="00055836" w:rsidP="00F82481">
      <w:pPr>
        <w:pStyle w:val="NoSpacing"/>
      </w:pPr>
      <w:r>
        <w:tab/>
        <w:t>printf("Its day time...");</w:t>
      </w:r>
    </w:p>
    <w:p w:rsidR="00055836" w:rsidRDefault="00055836" w:rsidP="00F82481">
      <w:pPr>
        <w:pStyle w:val="NoSpacing"/>
      </w:pPr>
      <w:r>
        <w:tab/>
        <w:t>gotoxy(4,13);</w:t>
      </w:r>
    </w:p>
    <w:p w:rsidR="00055836" w:rsidRDefault="00055836" w:rsidP="00F82481">
      <w:pPr>
        <w:pStyle w:val="NoSpacing"/>
      </w:pPr>
      <w:r>
        <w:tab/>
        <w:t>printf("The weather is sunny and hot this afternoon");</w:t>
      </w:r>
    </w:p>
    <w:p w:rsidR="00055836" w:rsidRDefault="00055836" w:rsidP="00F82481">
      <w:pPr>
        <w:pStyle w:val="NoSpacing"/>
      </w:pPr>
      <w:r>
        <w:tab/>
        <w:t>gotoxy(4,14);</w:t>
      </w:r>
    </w:p>
    <w:p w:rsidR="00055836" w:rsidRDefault="00055836" w:rsidP="00F82481">
      <w:pPr>
        <w:pStyle w:val="NoSpacing"/>
      </w:pPr>
      <w:r>
        <w:tab/>
        <w:t>printf("Current temperature is: %d degree C",rand()%35);</w:t>
      </w:r>
    </w:p>
    <w:p w:rsidR="00055836" w:rsidRDefault="00055836" w:rsidP="00F82481">
      <w:pPr>
        <w:pStyle w:val="NoSpacing"/>
      </w:pPr>
      <w:r>
        <w:t xml:space="preserve">    }</w:t>
      </w:r>
    </w:p>
    <w:p w:rsidR="00055836" w:rsidRDefault="00055836" w:rsidP="00F82481">
      <w:pPr>
        <w:pStyle w:val="NoSpacing"/>
      </w:pPr>
      <w:r>
        <w:t xml:space="preserve">    else if((stime.ti_hour&gt;17 &amp;&amp; stime.ti_hour&lt;24))// &amp;&amp; (minute&gt;0) &amp;&amp; (second&gt;=0))</w:t>
      </w:r>
    </w:p>
    <w:p w:rsidR="00055836" w:rsidRDefault="00055836" w:rsidP="00F82481">
      <w:pPr>
        <w:pStyle w:val="NoSpacing"/>
      </w:pPr>
      <w:r>
        <w:t xml:space="preserve">    {</w:t>
      </w:r>
    </w:p>
    <w:p w:rsidR="00055836" w:rsidRDefault="00055836" w:rsidP="00F82481">
      <w:pPr>
        <w:pStyle w:val="NoSpacing"/>
      </w:pPr>
      <w:r>
        <w:tab/>
        <w:t>printf("Its evening...");</w:t>
      </w:r>
    </w:p>
    <w:p w:rsidR="00055836" w:rsidRDefault="00055836" w:rsidP="00F82481">
      <w:pPr>
        <w:pStyle w:val="NoSpacing"/>
      </w:pPr>
      <w:r>
        <w:tab/>
        <w:t>gotoxy(4,13);</w:t>
      </w:r>
    </w:p>
    <w:p w:rsidR="00055836" w:rsidRDefault="00055836" w:rsidP="00F82481">
      <w:pPr>
        <w:pStyle w:val="NoSpacing"/>
      </w:pPr>
      <w:r>
        <w:tab/>
        <w:t>printf("The weather is dusky and a bit cold.");</w:t>
      </w:r>
    </w:p>
    <w:p w:rsidR="00055836" w:rsidRDefault="00055836" w:rsidP="00F82481">
      <w:pPr>
        <w:pStyle w:val="NoSpacing"/>
      </w:pPr>
      <w:r>
        <w:tab/>
        <w:t>gotoxy(4,14);</w:t>
      </w:r>
    </w:p>
    <w:p w:rsidR="00055836" w:rsidRDefault="00055836" w:rsidP="00F82481">
      <w:pPr>
        <w:pStyle w:val="NoSpacing"/>
      </w:pPr>
      <w:r>
        <w:tab/>
        <w:t>printf("Current temperature is: %d degree C",rand()%30);</w:t>
      </w:r>
    </w:p>
    <w:p w:rsidR="00055836" w:rsidRDefault="00055836" w:rsidP="00F82481">
      <w:pPr>
        <w:pStyle w:val="NoSpacing"/>
      </w:pPr>
      <w:r>
        <w:t xml:space="preserve">    }</w:t>
      </w:r>
    </w:p>
    <w:p w:rsidR="00055836" w:rsidRDefault="00055836" w:rsidP="00F82481">
      <w:pPr>
        <w:pStyle w:val="NoSpacing"/>
      </w:pPr>
      <w:r>
        <w:t xml:space="preserve">    delay(300);</w:t>
      </w:r>
    </w:p>
    <w:p w:rsidR="00055836" w:rsidRDefault="00055836" w:rsidP="00F82481">
      <w:pPr>
        <w:pStyle w:val="NoSpacing"/>
      </w:pPr>
      <w:r>
        <w:t xml:space="preserve">    rectangle(midx-310,midy-10,midx+310,midy+115);//i6</w:t>
      </w:r>
    </w:p>
    <w:p w:rsidR="00055836" w:rsidRDefault="00055836" w:rsidP="00F82481">
      <w:pPr>
        <w:pStyle w:val="NoSpacing"/>
      </w:pPr>
      <w:r>
        <w:t xml:space="preserve">    rectangle(midx-310,midy+20,midx+310,(midy+20));//l1</w:t>
      </w:r>
    </w:p>
    <w:p w:rsidR="00055836" w:rsidRDefault="00055836" w:rsidP="00F82481">
      <w:pPr>
        <w:pStyle w:val="NoSpacing"/>
      </w:pPr>
      <w:r>
        <w:t xml:space="preserve">    gotoxy(4,16);</w:t>
      </w:r>
    </w:p>
    <w:p w:rsidR="00055836" w:rsidRDefault="00055836" w:rsidP="00F82481">
      <w:pPr>
        <w:pStyle w:val="NoSpacing"/>
      </w:pPr>
      <w:r>
        <w:t xml:space="preserve">    printf("The current currency values w.r.t the USD(US Dollars) are as follows: ");</w:t>
      </w:r>
    </w:p>
    <w:p w:rsidR="00055836" w:rsidRDefault="00055836" w:rsidP="00F82481">
      <w:pPr>
        <w:pStyle w:val="NoSpacing"/>
      </w:pPr>
      <w:r>
        <w:t xml:space="preserve">    delay(325);</w:t>
      </w:r>
    </w:p>
    <w:p w:rsidR="00055836" w:rsidRDefault="00055836" w:rsidP="00F82481">
      <w:pPr>
        <w:pStyle w:val="NoSpacing"/>
      </w:pPr>
      <w:r>
        <w:t xml:space="preserve">    rectangle(midx,midy+25,midx,(midy+115));//l2</w:t>
      </w:r>
    </w:p>
    <w:p w:rsidR="00055836" w:rsidRDefault="00055836" w:rsidP="00F82481">
      <w:pPr>
        <w:pStyle w:val="NoSpacing"/>
      </w:pPr>
      <w:r>
        <w:t xml:space="preserve">    rectangle(midx-305,midy+25,midx+305,(midy+115));//i7</w:t>
      </w:r>
    </w:p>
    <w:p w:rsidR="00055836" w:rsidRDefault="00055836" w:rsidP="00F82481">
      <w:pPr>
        <w:pStyle w:val="NoSpacing"/>
      </w:pPr>
      <w:r>
        <w:t xml:space="preserve">    gotoxy(4,18);</w:t>
      </w:r>
    </w:p>
    <w:p w:rsidR="00055836" w:rsidRDefault="00055836" w:rsidP="00F82481">
      <w:pPr>
        <w:pStyle w:val="NoSpacing"/>
      </w:pPr>
      <w:r>
        <w:t xml:space="preserve">    printf("INR(Indian rupees)");</w:t>
      </w:r>
    </w:p>
    <w:p w:rsidR="00055836" w:rsidRDefault="00055836" w:rsidP="00F82481">
      <w:pPr>
        <w:pStyle w:val="NoSpacing"/>
      </w:pPr>
      <w:r>
        <w:t xml:space="preserve">    gotoxy(30,18);</w:t>
      </w:r>
    </w:p>
    <w:p w:rsidR="00055836" w:rsidRDefault="00055836" w:rsidP="00F82481">
      <w:pPr>
        <w:pStyle w:val="NoSpacing"/>
      </w:pPr>
      <w:r>
        <w:t xml:space="preserve">    printf(":    %.1f",inr);</w:t>
      </w:r>
    </w:p>
    <w:p w:rsidR="00055836" w:rsidRDefault="00055836" w:rsidP="00F82481">
      <w:pPr>
        <w:pStyle w:val="NoSpacing"/>
      </w:pPr>
      <w:r>
        <w:t xml:space="preserve">    gotoxy(43,18);</w:t>
      </w:r>
    </w:p>
    <w:p w:rsidR="00055836" w:rsidRDefault="00055836" w:rsidP="00F82481">
      <w:pPr>
        <w:pStyle w:val="NoSpacing"/>
      </w:pPr>
      <w:r>
        <w:t xml:space="preserve">    printf("EUR(European euros)");</w:t>
      </w:r>
    </w:p>
    <w:p w:rsidR="00055836" w:rsidRDefault="00055836" w:rsidP="00F82481">
      <w:pPr>
        <w:pStyle w:val="NoSpacing"/>
      </w:pPr>
      <w:r>
        <w:t xml:space="preserve">    gotoxy(69,18);</w:t>
      </w:r>
    </w:p>
    <w:p w:rsidR="00055836" w:rsidRDefault="00055836" w:rsidP="00F82481">
      <w:pPr>
        <w:pStyle w:val="NoSpacing"/>
      </w:pPr>
      <w:r>
        <w:t xml:space="preserve">    printf(":    %.2f",eur);</w:t>
      </w:r>
    </w:p>
    <w:p w:rsidR="00055836" w:rsidRDefault="00055836" w:rsidP="00F82481">
      <w:pPr>
        <w:pStyle w:val="NoSpacing"/>
      </w:pPr>
      <w:r>
        <w:t xml:space="preserve">    gotoxy(4,19);</w:t>
      </w:r>
    </w:p>
    <w:p w:rsidR="00055836" w:rsidRDefault="00055836" w:rsidP="00F82481">
      <w:pPr>
        <w:pStyle w:val="NoSpacing"/>
      </w:pPr>
      <w:r>
        <w:t xml:space="preserve">    printf("CNY(Chinese Yen)");</w:t>
      </w:r>
    </w:p>
    <w:p w:rsidR="00055836" w:rsidRDefault="00055836" w:rsidP="00F82481">
      <w:pPr>
        <w:pStyle w:val="NoSpacing"/>
      </w:pPr>
      <w:r>
        <w:t xml:space="preserve">    gotoxy(30,19);</w:t>
      </w:r>
    </w:p>
    <w:p w:rsidR="00055836" w:rsidRDefault="00055836" w:rsidP="00F82481">
      <w:pPr>
        <w:pStyle w:val="NoSpacing"/>
      </w:pPr>
      <w:r>
        <w:t xml:space="preserve">    printf(":    %.2f",cny);</w:t>
      </w:r>
    </w:p>
    <w:p w:rsidR="00055836" w:rsidRDefault="00055836" w:rsidP="00F82481">
      <w:pPr>
        <w:pStyle w:val="NoSpacing"/>
      </w:pPr>
      <w:r>
        <w:lastRenderedPageBreak/>
        <w:t xml:space="preserve">    gotoxy(43,19);</w:t>
      </w:r>
    </w:p>
    <w:p w:rsidR="00055836" w:rsidRDefault="00055836" w:rsidP="00F82481">
      <w:pPr>
        <w:pStyle w:val="NoSpacing"/>
      </w:pPr>
      <w:r>
        <w:t xml:space="preserve">    printf("GBP(British Pound)");</w:t>
      </w:r>
    </w:p>
    <w:p w:rsidR="00055836" w:rsidRDefault="00055836" w:rsidP="00F82481">
      <w:pPr>
        <w:pStyle w:val="NoSpacing"/>
      </w:pPr>
      <w:r>
        <w:t xml:space="preserve">    gotoxy(69,19);</w:t>
      </w:r>
    </w:p>
    <w:p w:rsidR="00055836" w:rsidRDefault="00055836" w:rsidP="00F82481">
      <w:pPr>
        <w:pStyle w:val="NoSpacing"/>
      </w:pPr>
      <w:r>
        <w:t xml:space="preserve">    printf(":    %.2f",gbp);</w:t>
      </w:r>
    </w:p>
    <w:p w:rsidR="00055836" w:rsidRDefault="00055836" w:rsidP="00F82481">
      <w:pPr>
        <w:pStyle w:val="NoSpacing"/>
      </w:pPr>
      <w:r>
        <w:t xml:space="preserve">    gotoxy(4,20);</w:t>
      </w:r>
    </w:p>
    <w:p w:rsidR="00055836" w:rsidRDefault="00055836" w:rsidP="00F82481">
      <w:pPr>
        <w:pStyle w:val="NoSpacing"/>
      </w:pPr>
      <w:r>
        <w:t xml:space="preserve">    printf("AUD(Aust Dollars)");</w:t>
      </w:r>
    </w:p>
    <w:p w:rsidR="00055836" w:rsidRDefault="00055836" w:rsidP="00F82481">
      <w:pPr>
        <w:pStyle w:val="NoSpacing"/>
      </w:pPr>
      <w:r>
        <w:t xml:space="preserve">    gotoxy(30,20);</w:t>
      </w:r>
    </w:p>
    <w:p w:rsidR="00055836" w:rsidRDefault="00055836" w:rsidP="00F82481">
      <w:pPr>
        <w:pStyle w:val="NoSpacing"/>
      </w:pPr>
      <w:r>
        <w:t xml:space="preserve">    printf(":    %.2f",aud);</w:t>
      </w:r>
    </w:p>
    <w:p w:rsidR="00055836" w:rsidRDefault="00055836" w:rsidP="00F82481">
      <w:pPr>
        <w:pStyle w:val="NoSpacing"/>
      </w:pPr>
      <w:r>
        <w:t xml:space="preserve">    gotoxy(43,20);</w:t>
      </w:r>
    </w:p>
    <w:p w:rsidR="00055836" w:rsidRDefault="00055836" w:rsidP="00F82481">
      <w:pPr>
        <w:pStyle w:val="NoSpacing"/>
      </w:pPr>
      <w:r>
        <w:t xml:space="preserve">    printf("CAD(Canadian Dollars)");</w:t>
      </w:r>
    </w:p>
    <w:p w:rsidR="00055836" w:rsidRDefault="00055836" w:rsidP="00F82481">
      <w:pPr>
        <w:pStyle w:val="NoSpacing"/>
      </w:pPr>
      <w:r>
        <w:t xml:space="preserve">    gotoxy(69,20);</w:t>
      </w:r>
    </w:p>
    <w:p w:rsidR="00055836" w:rsidRDefault="00055836" w:rsidP="00F82481">
      <w:pPr>
        <w:pStyle w:val="NoSpacing"/>
      </w:pPr>
      <w:r>
        <w:t xml:space="preserve">    printf(":    %.2f",cad);</w:t>
      </w:r>
    </w:p>
    <w:p w:rsidR="00055836" w:rsidRDefault="00055836" w:rsidP="00F82481">
      <w:pPr>
        <w:pStyle w:val="NoSpacing"/>
      </w:pPr>
      <w:r>
        <w:t xml:space="preserve">    gotoxy(4,21);</w:t>
      </w:r>
    </w:p>
    <w:p w:rsidR="00055836" w:rsidRDefault="00055836" w:rsidP="00F82481">
      <w:pPr>
        <w:pStyle w:val="NoSpacing"/>
      </w:pPr>
      <w:r>
        <w:t xml:space="preserve">    printf("NZD(New Z's Dollars)");</w:t>
      </w:r>
    </w:p>
    <w:p w:rsidR="00055836" w:rsidRDefault="00055836" w:rsidP="00F82481">
      <w:pPr>
        <w:pStyle w:val="NoSpacing"/>
      </w:pPr>
      <w:r>
        <w:t xml:space="preserve">    gotoxy(30,21);</w:t>
      </w:r>
    </w:p>
    <w:p w:rsidR="00055836" w:rsidRDefault="00055836" w:rsidP="00F82481">
      <w:pPr>
        <w:pStyle w:val="NoSpacing"/>
      </w:pPr>
      <w:r>
        <w:t xml:space="preserve">    printf(":    %.2f",nzd);</w:t>
      </w:r>
    </w:p>
    <w:p w:rsidR="00055836" w:rsidRDefault="00055836" w:rsidP="00F82481">
      <w:pPr>
        <w:pStyle w:val="NoSpacing"/>
      </w:pPr>
      <w:r>
        <w:t xml:space="preserve">    gotoxy(43,21);</w:t>
      </w:r>
    </w:p>
    <w:p w:rsidR="00055836" w:rsidRDefault="00055836" w:rsidP="00F82481">
      <w:pPr>
        <w:pStyle w:val="NoSpacing"/>
      </w:pPr>
      <w:r>
        <w:t xml:space="preserve">    printf("SAR(Saudi Riyal)");</w:t>
      </w:r>
    </w:p>
    <w:p w:rsidR="00055836" w:rsidRDefault="00055836" w:rsidP="00F82481">
      <w:pPr>
        <w:pStyle w:val="NoSpacing"/>
      </w:pPr>
      <w:r>
        <w:t xml:space="preserve">    gotoxy(69,21);</w:t>
      </w:r>
    </w:p>
    <w:p w:rsidR="00055836" w:rsidRDefault="00055836" w:rsidP="00F82481">
      <w:pPr>
        <w:pStyle w:val="NoSpacing"/>
      </w:pPr>
      <w:r>
        <w:t xml:space="preserve">    printf(":    %.2f",sar);</w:t>
      </w:r>
    </w:p>
    <w:p w:rsidR="00055836" w:rsidRDefault="00055836" w:rsidP="00F82481">
      <w:pPr>
        <w:pStyle w:val="NoSpacing"/>
      </w:pPr>
      <w:r>
        <w:t xml:space="preserve">    gotoxy(4,22);</w:t>
      </w:r>
    </w:p>
    <w:p w:rsidR="00055836" w:rsidRDefault="00055836" w:rsidP="00F82481">
      <w:pPr>
        <w:pStyle w:val="NoSpacing"/>
      </w:pPr>
      <w:r>
        <w:t xml:space="preserve">    printf("SGD(Singapore Dollars)");</w:t>
      </w:r>
    </w:p>
    <w:p w:rsidR="00055836" w:rsidRDefault="00055836" w:rsidP="00F82481">
      <w:pPr>
        <w:pStyle w:val="NoSpacing"/>
      </w:pPr>
      <w:r>
        <w:t xml:space="preserve">    gotoxy(30,22);</w:t>
      </w:r>
    </w:p>
    <w:p w:rsidR="00055836" w:rsidRDefault="00055836" w:rsidP="00F82481">
      <w:pPr>
        <w:pStyle w:val="NoSpacing"/>
      </w:pPr>
      <w:r>
        <w:t xml:space="preserve">    printf(":    %.2f",sgd);</w:t>
      </w:r>
    </w:p>
    <w:p w:rsidR="00055836" w:rsidRDefault="00055836" w:rsidP="00F82481">
      <w:pPr>
        <w:pStyle w:val="NoSpacing"/>
      </w:pPr>
      <w:r>
        <w:t xml:space="preserve">    gotoxy(43,22);</w:t>
      </w:r>
    </w:p>
    <w:p w:rsidR="00055836" w:rsidRDefault="00055836" w:rsidP="00F82481">
      <w:pPr>
        <w:pStyle w:val="NoSpacing"/>
      </w:pPr>
      <w:r>
        <w:t xml:space="preserve">    printf("CHF(Swiss Franc)");</w:t>
      </w:r>
    </w:p>
    <w:p w:rsidR="00055836" w:rsidRDefault="00055836" w:rsidP="00F82481">
      <w:pPr>
        <w:pStyle w:val="NoSpacing"/>
      </w:pPr>
      <w:r>
        <w:t xml:space="preserve">    gotoxy(69,22);</w:t>
      </w:r>
    </w:p>
    <w:p w:rsidR="00055836" w:rsidRDefault="00055836" w:rsidP="00F82481">
      <w:pPr>
        <w:pStyle w:val="NoSpacing"/>
      </w:pPr>
      <w:r>
        <w:t xml:space="preserve">    printf(":    %.2f",chf);</w:t>
      </w:r>
    </w:p>
    <w:p w:rsidR="00055836" w:rsidRDefault="00055836" w:rsidP="00F82481">
      <w:pPr>
        <w:pStyle w:val="NoSpacing"/>
      </w:pPr>
      <w:r>
        <w:t xml:space="preserve">    delay(350);</w:t>
      </w:r>
    </w:p>
    <w:p w:rsidR="00055836" w:rsidRDefault="00055836" w:rsidP="00F82481">
      <w:pPr>
        <w:pStyle w:val="NoSpacing"/>
      </w:pPr>
      <w:r>
        <w:t xml:space="preserve">    rectangle(midx-310,midy+120,midx+310,midy+230);//i8</w:t>
      </w:r>
    </w:p>
    <w:p w:rsidR="00055836" w:rsidRDefault="00055836" w:rsidP="00F82481">
      <w:pPr>
        <w:pStyle w:val="NoSpacing"/>
      </w:pPr>
      <w:r>
        <w:t xml:space="preserve">    rectangle(midx-310,midy+150,midx+310,midy+150);//l3</w:t>
      </w:r>
    </w:p>
    <w:p w:rsidR="00055836" w:rsidRDefault="00055836" w:rsidP="00F82481">
      <w:pPr>
        <w:pStyle w:val="NoSpacing"/>
      </w:pPr>
      <w:r>
        <w:t xml:space="preserve">    gotoxy(4,24);</w:t>
      </w:r>
    </w:p>
    <w:p w:rsidR="00055836" w:rsidRDefault="00055836" w:rsidP="00F82481">
      <w:pPr>
        <w:pStyle w:val="NoSpacing"/>
      </w:pPr>
      <w:r>
        <w:t xml:space="preserve">    delay(375);</w:t>
      </w:r>
    </w:p>
    <w:p w:rsidR="00055836" w:rsidRDefault="00055836" w:rsidP="00F82481">
      <w:pPr>
        <w:pStyle w:val="NoSpacing"/>
      </w:pPr>
      <w:r>
        <w:t xml:space="preserve">    rectangle(midx-305,midy+155,midx+305,midy+230);//i9</w:t>
      </w:r>
    </w:p>
    <w:p w:rsidR="00055836" w:rsidRDefault="00055836" w:rsidP="00F82481">
      <w:pPr>
        <w:pStyle w:val="NoSpacing"/>
      </w:pPr>
      <w:r>
        <w:t xml:space="preserve">    printf("Developers of this application are:\n\n");</w:t>
      </w:r>
    </w:p>
    <w:p w:rsidR="00055836" w:rsidRDefault="00055836" w:rsidP="00F82481">
      <w:pPr>
        <w:pStyle w:val="NoSpacing"/>
      </w:pPr>
      <w:r>
        <w:t xml:space="preserve">    printf("   ********************  Ansari Sohail Mohammed Akbarali  *******************\n");</w:t>
      </w:r>
    </w:p>
    <w:p w:rsidR="00055836" w:rsidRDefault="00055836" w:rsidP="00F82481">
      <w:pPr>
        <w:pStyle w:val="NoSpacing"/>
      </w:pPr>
      <w:r>
        <w:t xml:space="preserve">    printf("   ****************************  Vasantakumari Nadar  ***********************\n");</w:t>
      </w:r>
    </w:p>
    <w:p w:rsidR="00055836" w:rsidRDefault="00055836" w:rsidP="00F82481">
      <w:pPr>
        <w:pStyle w:val="NoSpacing"/>
      </w:pPr>
      <w:r>
        <w:t xml:space="preserve">    printf("   ***************************  Zahir Abbas Amiri  **************************\n");</w:t>
      </w:r>
    </w:p>
    <w:p w:rsidR="00055836" w:rsidRDefault="00055836" w:rsidP="00F82481">
      <w:pPr>
        <w:pStyle w:val="NoSpacing"/>
      </w:pPr>
      <w:r>
        <w:t xml:space="preserve">    printf("   ******************************  Mehul Jain  ******************************");</w:t>
      </w:r>
    </w:p>
    <w:p w:rsidR="00055836" w:rsidRDefault="00055836" w:rsidP="00F82481">
      <w:pPr>
        <w:pStyle w:val="NoSpacing"/>
      </w:pPr>
      <w:r>
        <w:t xml:space="preserve">    rectangle(midx-317,midy-237,midx+317,midy+237);//o1</w:t>
      </w:r>
    </w:p>
    <w:p w:rsidR="00055836" w:rsidRDefault="00055836" w:rsidP="00F82481">
      <w:pPr>
        <w:pStyle w:val="NoSpacing"/>
      </w:pPr>
      <w:r>
        <w:t xml:space="preserve">    rectangle(midx-319,midy-239,midx+319,midy+239);//o2</w:t>
      </w:r>
    </w:p>
    <w:p w:rsidR="00055836" w:rsidRDefault="00055836" w:rsidP="00F82481">
      <w:pPr>
        <w:pStyle w:val="NoSpacing"/>
      </w:pPr>
      <w:r>
        <w:t xml:space="preserve">    rectangle(midx-310,midy+120,midx+310,midy+230);//i8</w:t>
      </w:r>
    </w:p>
    <w:p w:rsidR="00055836" w:rsidRDefault="00055836" w:rsidP="00F82481">
      <w:pPr>
        <w:pStyle w:val="NoSpacing"/>
      </w:pPr>
      <w:r>
        <w:t xml:space="preserve">    rectangle(midx-310,midy+150,midx+310,midy+150);//l3</w:t>
      </w:r>
    </w:p>
    <w:p w:rsidR="00055836" w:rsidRDefault="00055836" w:rsidP="00F82481">
      <w:pPr>
        <w:pStyle w:val="NoSpacing"/>
      </w:pPr>
      <w:r>
        <w:t xml:space="preserve">    rectangle(midx-305,midy+155,midx+305,midy+230);//i9*/</w:t>
      </w:r>
    </w:p>
    <w:p w:rsidR="00055836" w:rsidRDefault="00055836" w:rsidP="00F82481">
      <w:pPr>
        <w:pStyle w:val="NoSpacing"/>
      </w:pPr>
      <w:r>
        <w:t xml:space="preserve">    gotoxy(75,7);</w:t>
      </w:r>
    </w:p>
    <w:p w:rsidR="00055836" w:rsidRDefault="00055836" w:rsidP="00F82481">
      <w:pPr>
        <w:pStyle w:val="NoSpacing"/>
      </w:pPr>
      <w:r>
        <w:t xml:space="preserve">    scanf("%d",&amp;choice);</w:t>
      </w:r>
    </w:p>
    <w:p w:rsidR="00055836" w:rsidRDefault="00055836" w:rsidP="00F82481">
      <w:pPr>
        <w:pStyle w:val="NoSpacing"/>
      </w:pPr>
      <w:r>
        <w:t xml:space="preserve">    if(choice==1)</w:t>
      </w:r>
    </w:p>
    <w:p w:rsidR="00055836" w:rsidRDefault="00055836" w:rsidP="00F82481">
      <w:pPr>
        <w:pStyle w:val="NoSpacing"/>
      </w:pPr>
      <w:r>
        <w:tab/>
        <w:t>{</w:t>
      </w:r>
    </w:p>
    <w:p w:rsidR="00055836" w:rsidRDefault="00055836" w:rsidP="00F82481">
      <w:pPr>
        <w:pStyle w:val="NoSpacing"/>
      </w:pPr>
      <w:r>
        <w:tab/>
        <w:t>cleardevice();</w:t>
      </w:r>
    </w:p>
    <w:p w:rsidR="00055836" w:rsidRDefault="00055836" w:rsidP="00F82481">
      <w:pPr>
        <w:pStyle w:val="NoSpacing"/>
      </w:pPr>
      <w:r>
        <w:tab/>
        <w:t>clrscr();</w:t>
      </w:r>
    </w:p>
    <w:p w:rsidR="00055836" w:rsidRDefault="00055836" w:rsidP="00F82481">
      <w:pPr>
        <w:pStyle w:val="NoSpacing"/>
      </w:pPr>
      <w:r>
        <w:lastRenderedPageBreak/>
        <w:tab/>
        <w:t>system("cls");</w:t>
      </w:r>
    </w:p>
    <w:p w:rsidR="00055836" w:rsidRDefault="00055836" w:rsidP="00F82481">
      <w:pPr>
        <w:pStyle w:val="NoSpacing"/>
      </w:pPr>
      <w:r>
        <w:tab/>
        <w:t>se2();</w:t>
      </w:r>
    </w:p>
    <w:p w:rsidR="00055836" w:rsidRDefault="00055836" w:rsidP="00F82481">
      <w:pPr>
        <w:pStyle w:val="NoSpacing"/>
      </w:pPr>
      <w:r>
        <w:tab/>
        <w:t>}</w:t>
      </w:r>
    </w:p>
    <w:p w:rsidR="00055836" w:rsidRDefault="00055836" w:rsidP="00F82481">
      <w:pPr>
        <w:pStyle w:val="NoSpacing"/>
      </w:pPr>
      <w:r>
        <w:t xml:space="preserve">    else if(choice==2)</w:t>
      </w:r>
    </w:p>
    <w:p w:rsidR="00055836" w:rsidRDefault="00055836" w:rsidP="00F82481">
      <w:pPr>
        <w:pStyle w:val="NoSpacing"/>
      </w:pPr>
      <w:r>
        <w:tab/>
        <w:t>ast();</w:t>
      </w:r>
    </w:p>
    <w:p w:rsidR="00055836" w:rsidRDefault="00055836" w:rsidP="00F82481">
      <w:pPr>
        <w:pStyle w:val="NoSpacing"/>
      </w:pPr>
      <w:r>
        <w:t xml:space="preserve">    else if(choice==3)</w:t>
      </w:r>
    </w:p>
    <w:p w:rsidR="00055836" w:rsidRDefault="00055836" w:rsidP="00F82481">
      <w:pPr>
        <w:pStyle w:val="NoSpacing"/>
      </w:pPr>
      <w:r>
        <w:tab/>
        <w:t>pc();</w:t>
      </w:r>
    </w:p>
    <w:p w:rsidR="00055836" w:rsidRDefault="00055836" w:rsidP="00F82481">
      <w:pPr>
        <w:pStyle w:val="NoSpacing"/>
      </w:pPr>
      <w:r>
        <w:t xml:space="preserve">    else if(choice==4)</w:t>
      </w:r>
    </w:p>
    <w:p w:rsidR="00055836" w:rsidRDefault="00055836" w:rsidP="00F82481">
      <w:pPr>
        <w:pStyle w:val="NoSpacing"/>
      </w:pPr>
      <w:r>
        <w:tab/>
        <w:t>exit(0);</w:t>
      </w:r>
    </w:p>
    <w:p w:rsidR="00055836" w:rsidRDefault="00055836" w:rsidP="00F82481">
      <w:pPr>
        <w:pStyle w:val="NoSpacing"/>
      </w:pPr>
      <w:r>
        <w:t xml:space="preserve">    else</w:t>
      </w:r>
    </w:p>
    <w:p w:rsidR="00055836" w:rsidRDefault="00055836" w:rsidP="00F82481">
      <w:pPr>
        <w:pStyle w:val="NoSpacing"/>
      </w:pPr>
      <w:r>
        <w:tab/>
        <w:t>nc();</w:t>
      </w:r>
    </w:p>
    <w:p w:rsidR="00055836" w:rsidRDefault="00055836" w:rsidP="00F82481">
      <w:pPr>
        <w:pStyle w:val="NoSpacing"/>
      </w:pPr>
      <w:r>
        <w:t xml:space="preserve">   return choice;</w:t>
      </w:r>
    </w:p>
    <w:p w:rsidR="00055836" w:rsidRDefault="00055836" w:rsidP="00F82481">
      <w:pPr>
        <w:pStyle w:val="NoSpacing"/>
      </w:pPr>
      <w:r>
        <w:t>}</w:t>
      </w:r>
    </w:p>
    <w:p w:rsidR="00055836" w:rsidRDefault="00055836" w:rsidP="00F82481">
      <w:pPr>
        <w:pStyle w:val="NoSpacing"/>
      </w:pPr>
      <w:r>
        <w:br w:type="page"/>
      </w:r>
    </w:p>
    <w:p w:rsidR="00856556" w:rsidRDefault="00856556" w:rsidP="00F82481">
      <w:pPr>
        <w:pStyle w:val="NoSpacing"/>
      </w:pPr>
    </w:p>
    <w:p w:rsidR="00856556" w:rsidRPr="00E30419" w:rsidRDefault="00055836" w:rsidP="00F82481">
      <w:pPr>
        <w:pStyle w:val="NoSpacing"/>
        <w:rPr>
          <w:b/>
          <w:bCs/>
        </w:rPr>
      </w:pPr>
      <w:r w:rsidRPr="00E30419">
        <w:rPr>
          <w:b/>
          <w:bCs/>
        </w:rPr>
        <w:t>Assistant: -</w:t>
      </w:r>
      <w:r w:rsidR="00856556" w:rsidRPr="00E30419">
        <w:rPr>
          <w:b/>
          <w:bCs/>
        </w:rPr>
        <w:t xml:space="preserve"> </w:t>
      </w:r>
    </w:p>
    <w:p w:rsidR="00B965C3" w:rsidRDefault="00B965C3" w:rsidP="00F82481">
      <w:pPr>
        <w:pStyle w:val="NoSpacing"/>
      </w:pPr>
      <w:r>
        <w:t>//include these header files:</w:t>
      </w:r>
    </w:p>
    <w:p w:rsidR="00B965C3" w:rsidRDefault="00B965C3" w:rsidP="00F82481">
      <w:pPr>
        <w:pStyle w:val="NoSpacing"/>
      </w:pPr>
      <w:r>
        <w:t>#include&lt;stdio.h&gt;</w:t>
      </w:r>
    </w:p>
    <w:p w:rsidR="00B965C3" w:rsidRDefault="00B965C3" w:rsidP="00F82481">
      <w:pPr>
        <w:pStyle w:val="NoSpacing"/>
      </w:pPr>
      <w:r>
        <w:t>#include&lt;string.h&gt;</w:t>
      </w:r>
    </w:p>
    <w:p w:rsidR="00B965C3" w:rsidRDefault="00B965C3" w:rsidP="00F82481">
      <w:pPr>
        <w:pStyle w:val="NoSpacing"/>
      </w:pPr>
      <w:r>
        <w:t>#include&lt;math.h&gt;</w:t>
      </w:r>
    </w:p>
    <w:p w:rsidR="00B965C3" w:rsidRDefault="00B965C3" w:rsidP="00F82481">
      <w:pPr>
        <w:pStyle w:val="NoSpacing"/>
      </w:pPr>
      <w:r>
        <w:t>#include&lt;conio.h&gt;</w:t>
      </w:r>
    </w:p>
    <w:p w:rsidR="00B965C3" w:rsidRDefault="00B965C3" w:rsidP="00F82481">
      <w:pPr>
        <w:pStyle w:val="NoSpacing"/>
      </w:pPr>
      <w:r>
        <w:t>#include&lt;stdlib.h&gt;</w:t>
      </w:r>
    </w:p>
    <w:p w:rsidR="00B965C3" w:rsidRDefault="00B965C3" w:rsidP="00F82481">
      <w:pPr>
        <w:pStyle w:val="NoSpacing"/>
      </w:pPr>
      <w:r>
        <w:t>#include&lt;time.h&gt;</w:t>
      </w:r>
    </w:p>
    <w:p w:rsidR="00B965C3" w:rsidRDefault="00B965C3" w:rsidP="00F82481">
      <w:pPr>
        <w:pStyle w:val="NoSpacing"/>
      </w:pPr>
      <w:r>
        <w:t>#include&lt;dos.h&gt;</w:t>
      </w:r>
    </w:p>
    <w:p w:rsidR="00B965C3" w:rsidRDefault="00B965C3" w:rsidP="00F82481">
      <w:pPr>
        <w:pStyle w:val="NoSpacing"/>
      </w:pPr>
      <w:r>
        <w:t>#include&lt;graphics.h&gt;</w:t>
      </w:r>
    </w:p>
    <w:p w:rsidR="00B965C3" w:rsidRDefault="00B965C3" w:rsidP="00F82481">
      <w:pPr>
        <w:pStyle w:val="NoSpacing"/>
      </w:pPr>
      <w:r>
        <w:t>#include"main.h"</w:t>
      </w:r>
    </w:p>
    <w:p w:rsidR="00B965C3" w:rsidRDefault="00B965C3" w:rsidP="00F82481">
      <w:pPr>
        <w:pStyle w:val="NoSpacing"/>
      </w:pPr>
      <w:r>
        <w:t>void riddle(int,int);</w:t>
      </w:r>
    </w:p>
    <w:p w:rsidR="00B965C3" w:rsidRDefault="00B965C3" w:rsidP="00F82481">
      <w:pPr>
        <w:pStyle w:val="NoSpacing"/>
      </w:pPr>
      <w:r>
        <w:t>void calculator(int,int);</w:t>
      </w:r>
    </w:p>
    <w:p w:rsidR="00B965C3" w:rsidRDefault="00B965C3" w:rsidP="00F82481">
      <w:pPr>
        <w:pStyle w:val="NoSpacing"/>
      </w:pPr>
      <w:r>
        <w:t>void head_and_tail(int,int);</w:t>
      </w:r>
    </w:p>
    <w:p w:rsidR="00B965C3" w:rsidRDefault="00B965C3" w:rsidP="00F82481">
      <w:pPr>
        <w:pStyle w:val="NoSpacing"/>
      </w:pPr>
      <w:r>
        <w:t>void weather(int,int);</w:t>
      </w:r>
    </w:p>
    <w:p w:rsidR="00B965C3" w:rsidRDefault="00B965C3" w:rsidP="00F82481">
      <w:pPr>
        <w:pStyle w:val="NoSpacing"/>
      </w:pPr>
      <w:r>
        <w:t>void currency_converter(int,int);</w:t>
      </w:r>
    </w:p>
    <w:p w:rsidR="00B965C3" w:rsidRDefault="00B965C3" w:rsidP="00F82481">
      <w:pPr>
        <w:pStyle w:val="NoSpacing"/>
      </w:pPr>
      <w:r>
        <w:t>void temperature_converter(int,int);</w:t>
      </w:r>
    </w:p>
    <w:p w:rsidR="00B965C3" w:rsidRDefault="00B965C3" w:rsidP="00F82481">
      <w:pPr>
        <w:pStyle w:val="NoSpacing"/>
      </w:pPr>
      <w:r>
        <w:t>void quotes(int,int);</w:t>
      </w:r>
    </w:p>
    <w:p w:rsidR="00B965C3" w:rsidRDefault="00B965C3" w:rsidP="00F82481">
      <w:pPr>
        <w:pStyle w:val="NoSpacing"/>
      </w:pPr>
      <w:r>
        <w:t>void bmi_calc(int,int);</w:t>
      </w:r>
    </w:p>
    <w:p w:rsidR="00B965C3" w:rsidRDefault="00B965C3" w:rsidP="00F82481">
      <w:pPr>
        <w:pStyle w:val="NoSpacing"/>
      </w:pPr>
      <w:r>
        <w:t>void assi_info(int,int);</w:t>
      </w:r>
    </w:p>
    <w:p w:rsidR="00B965C3" w:rsidRDefault="00B965C3" w:rsidP="00F82481">
      <w:pPr>
        <w:pStyle w:val="NoSpacing"/>
      </w:pPr>
      <w:r>
        <w:t>int rect(int,int,int,int);</w:t>
      </w:r>
    </w:p>
    <w:p w:rsidR="00B965C3" w:rsidRDefault="00B965C3" w:rsidP="00F82481">
      <w:pPr>
        <w:pStyle w:val="NoSpacing"/>
      </w:pPr>
      <w:r>
        <w:t>void assistant_menu();</w:t>
      </w:r>
    </w:p>
    <w:p w:rsidR="00B965C3" w:rsidRDefault="00B965C3" w:rsidP="00F82481">
      <w:pPr>
        <w:pStyle w:val="NoSpacing"/>
      </w:pPr>
      <w:r>
        <w:t>void anoth_rect(int,int);</w:t>
      </w:r>
    </w:p>
    <w:p w:rsidR="00B965C3" w:rsidRDefault="00B965C3" w:rsidP="00F82481">
      <w:pPr>
        <w:pStyle w:val="NoSpacing"/>
      </w:pPr>
    </w:p>
    <w:p w:rsidR="00B965C3" w:rsidRDefault="00B965C3" w:rsidP="00F82481">
      <w:pPr>
        <w:pStyle w:val="NoSpacing"/>
      </w:pPr>
      <w:r>
        <w:t>void ast()</w:t>
      </w:r>
    </w:p>
    <w:p w:rsidR="00B965C3" w:rsidRDefault="00B965C3" w:rsidP="00F82481">
      <w:pPr>
        <w:pStyle w:val="NoSpacing"/>
      </w:pPr>
      <w:r>
        <w:t>{</w:t>
      </w:r>
    </w:p>
    <w:p w:rsidR="00B965C3" w:rsidRDefault="00B965C3" w:rsidP="00F82481">
      <w:pPr>
        <w:pStyle w:val="NoSpacing"/>
      </w:pPr>
      <w:r>
        <w:t>assistant_menu();</w:t>
      </w:r>
    </w:p>
    <w:p w:rsidR="00B965C3" w:rsidRDefault="00B965C3" w:rsidP="00F82481">
      <w:pPr>
        <w:pStyle w:val="NoSpacing"/>
      </w:pPr>
      <w:r>
        <w:t>cleardevice();</w:t>
      </w:r>
    </w:p>
    <w:p w:rsidR="00B965C3" w:rsidRDefault="00B965C3" w:rsidP="00F82481">
      <w:pPr>
        <w:pStyle w:val="NoSpacing"/>
      </w:pPr>
      <w:r>
        <w:t>getch();</w:t>
      </w:r>
    </w:p>
    <w:p w:rsidR="00B965C3" w:rsidRDefault="00B965C3" w:rsidP="00F82481">
      <w:pPr>
        <w:pStyle w:val="NoSpacing"/>
      </w:pPr>
      <w:r>
        <w:t>}</w:t>
      </w:r>
    </w:p>
    <w:p w:rsidR="00B965C3" w:rsidRDefault="00B965C3" w:rsidP="00F82481">
      <w:pPr>
        <w:pStyle w:val="NoSpacing"/>
      </w:pPr>
      <w:r>
        <w:t>int cnt=0;</w:t>
      </w:r>
    </w:p>
    <w:p w:rsidR="00B965C3" w:rsidRDefault="00B965C3" w:rsidP="00F82481">
      <w:pPr>
        <w:pStyle w:val="NoSpacing"/>
      </w:pPr>
      <w:r>
        <w:t>void assistant_menu()</w:t>
      </w:r>
    </w:p>
    <w:p w:rsidR="00B965C3" w:rsidRDefault="00B965C3" w:rsidP="00F82481">
      <w:pPr>
        <w:pStyle w:val="NoSpacing"/>
      </w:pPr>
      <w:r>
        <w:t>{</w:t>
      </w:r>
    </w:p>
    <w:p w:rsidR="00B965C3" w:rsidRDefault="00B965C3" w:rsidP="00F82481">
      <w:pPr>
        <w:pStyle w:val="NoSpacing"/>
      </w:pPr>
      <w:r>
        <w:t>int m;</w:t>
      </w:r>
    </w:p>
    <w:p w:rsidR="00B965C3" w:rsidRDefault="00B965C3" w:rsidP="00F82481">
      <w:pPr>
        <w:pStyle w:val="NoSpacing"/>
      </w:pPr>
      <w:r>
        <w:t>//clrscr();</w:t>
      </w:r>
    </w:p>
    <w:p w:rsidR="00B965C3" w:rsidRDefault="00B965C3" w:rsidP="00F82481">
      <w:pPr>
        <w:pStyle w:val="NoSpacing"/>
      </w:pPr>
      <w:r>
        <w:t>int gdriver = DETECT, gmode,midx,midy;</w:t>
      </w:r>
    </w:p>
    <w:p w:rsidR="00B965C3" w:rsidRDefault="00B965C3" w:rsidP="00F82481">
      <w:pPr>
        <w:pStyle w:val="NoSpacing"/>
      </w:pPr>
      <w:r>
        <w:t>int hour,minute,second,choice;</w:t>
      </w:r>
    </w:p>
    <w:p w:rsidR="00B965C3" w:rsidRDefault="00B965C3" w:rsidP="00F82481">
      <w:pPr>
        <w:pStyle w:val="NoSpacing"/>
      </w:pPr>
      <w:r>
        <w:t>struct date today;</w:t>
      </w:r>
    </w:p>
    <w:p w:rsidR="00B965C3" w:rsidRDefault="00B965C3" w:rsidP="00F82481">
      <w:pPr>
        <w:pStyle w:val="NoSpacing"/>
      </w:pPr>
      <w:r>
        <w:t>struct time stime;</w:t>
      </w:r>
    </w:p>
    <w:p w:rsidR="00B965C3" w:rsidRDefault="00B965C3" w:rsidP="00F82481">
      <w:pPr>
        <w:pStyle w:val="NoSpacing"/>
      </w:pPr>
      <w:r>
        <w:t>gettime(&amp;stime);</w:t>
      </w:r>
    </w:p>
    <w:p w:rsidR="00B965C3" w:rsidRDefault="00B965C3" w:rsidP="00F82481">
      <w:pPr>
        <w:pStyle w:val="NoSpacing"/>
      </w:pPr>
      <w:r>
        <w:t>getdate(&amp;today);</w:t>
      </w:r>
    </w:p>
    <w:p w:rsidR="00B965C3" w:rsidRDefault="00B965C3" w:rsidP="00F82481">
      <w:pPr>
        <w:pStyle w:val="NoSpacing"/>
      </w:pPr>
      <w:r>
        <w:t>initgraph(&amp;gdriver, &amp;gmode, "c:\\turboc3\\bgi");</w:t>
      </w:r>
    </w:p>
    <w:p w:rsidR="00B965C3" w:rsidRDefault="00B965C3" w:rsidP="00F82481">
      <w:pPr>
        <w:pStyle w:val="NoSpacing"/>
      </w:pPr>
      <w:r>
        <w:t>midx = getmaxx() / 2;</w:t>
      </w:r>
    </w:p>
    <w:p w:rsidR="00B965C3" w:rsidRDefault="00B965C3" w:rsidP="00F82481">
      <w:pPr>
        <w:pStyle w:val="NoSpacing"/>
      </w:pPr>
      <w:r>
        <w:t>midy = getmaxy() / 2;</w:t>
      </w:r>
    </w:p>
    <w:p w:rsidR="00B965C3" w:rsidRDefault="00B965C3" w:rsidP="00F82481">
      <w:pPr>
        <w:pStyle w:val="NoSpacing"/>
      </w:pPr>
      <w:r>
        <w:t>cleardevice();</w:t>
      </w:r>
    </w:p>
    <w:p w:rsidR="00B965C3" w:rsidRDefault="00B965C3" w:rsidP="00F82481">
      <w:pPr>
        <w:pStyle w:val="NoSpacing"/>
      </w:pPr>
      <w:r>
        <w:t>cnt=rect(midx,midy,1,cnt);</w:t>
      </w:r>
    </w:p>
    <w:p w:rsidR="00B965C3" w:rsidRDefault="00B965C3" w:rsidP="00F82481">
      <w:pPr>
        <w:pStyle w:val="NoSpacing"/>
      </w:pPr>
      <w:r>
        <w:t>gotoxy(28,4);</w:t>
      </w:r>
    </w:p>
    <w:p w:rsidR="00B965C3" w:rsidRDefault="00B965C3" w:rsidP="00F82481">
      <w:pPr>
        <w:pStyle w:val="NoSpacing"/>
      </w:pPr>
      <w:r>
        <w:t>printf("ASSISTANT");</w:t>
      </w:r>
    </w:p>
    <w:p w:rsidR="00B965C3" w:rsidRDefault="00B965C3" w:rsidP="00F82481">
      <w:pPr>
        <w:pStyle w:val="NoSpacing"/>
      </w:pPr>
      <w:r>
        <w:t>gotoxy(63,3);</w:t>
      </w:r>
    </w:p>
    <w:p w:rsidR="00B965C3" w:rsidRDefault="00B965C3" w:rsidP="00F82481">
      <w:pPr>
        <w:pStyle w:val="NoSpacing"/>
      </w:pPr>
      <w:r>
        <w:lastRenderedPageBreak/>
        <w:t>printf("Date: %d/%d/%d",today.da_day,today.da_mon,today.da_year);</w:t>
      </w:r>
    </w:p>
    <w:p w:rsidR="00B965C3" w:rsidRDefault="00B965C3" w:rsidP="00F82481">
      <w:pPr>
        <w:pStyle w:val="NoSpacing"/>
      </w:pPr>
      <w:r>
        <w:t>gotoxy(63,4);</w:t>
      </w:r>
    </w:p>
    <w:p w:rsidR="00B965C3" w:rsidRDefault="00B965C3" w:rsidP="00F82481">
      <w:pPr>
        <w:pStyle w:val="NoSpacing"/>
      </w:pPr>
      <w:r>
        <w:t>printf("Time: %d:%d:%d",stime.ti_hour,stime.ti_min,stime.ti_sec);</w:t>
      </w:r>
    </w:p>
    <w:p w:rsidR="00B965C3" w:rsidRDefault="00B965C3" w:rsidP="00F82481">
      <w:pPr>
        <w:pStyle w:val="NoSpacing"/>
      </w:pPr>
      <w:r>
        <w:t>randomize();</w:t>
      </w:r>
    </w:p>
    <w:p w:rsidR="00B965C3" w:rsidRDefault="00B965C3" w:rsidP="00F82481">
      <w:pPr>
        <w:pStyle w:val="NoSpacing"/>
      </w:pPr>
      <w:r>
        <w:t>gotoxy(39,8);</w:t>
      </w:r>
    </w:p>
    <w:p w:rsidR="00B965C3" w:rsidRDefault="00B965C3" w:rsidP="00F82481">
      <w:pPr>
        <w:pStyle w:val="NoSpacing"/>
      </w:pPr>
      <w:r>
        <w:t>printf("[PRESS]");</w:t>
      </w:r>
    </w:p>
    <w:p w:rsidR="00B965C3" w:rsidRDefault="00B965C3" w:rsidP="00F82481">
      <w:pPr>
        <w:pStyle w:val="NoSpacing"/>
      </w:pPr>
      <w:r>
        <w:t>gotoxy(4,9);</w:t>
      </w:r>
    </w:p>
    <w:p w:rsidR="00B965C3" w:rsidRDefault="00B965C3" w:rsidP="00F82481">
      <w:pPr>
        <w:pStyle w:val="NoSpacing"/>
      </w:pPr>
      <w:r>
        <w:t>printf("Lets's solve some riddles.</w:t>
      </w:r>
      <w:r>
        <w:tab/>
      </w:r>
      <w:r>
        <w:tab/>
        <w:t>(1)");</w:t>
      </w:r>
    </w:p>
    <w:p w:rsidR="00B965C3" w:rsidRDefault="00B965C3" w:rsidP="00F82481">
      <w:pPr>
        <w:pStyle w:val="NoSpacing"/>
      </w:pPr>
      <w:r>
        <w:t>gotoxy(4,10);</w:t>
      </w:r>
    </w:p>
    <w:p w:rsidR="00B965C3" w:rsidRDefault="00B965C3" w:rsidP="00F82481">
      <w:pPr>
        <w:pStyle w:val="NoSpacing"/>
      </w:pPr>
      <w:r>
        <w:t>printf("Calculator.</w:t>
      </w:r>
      <w:r>
        <w:tab/>
      </w:r>
      <w:r>
        <w:tab/>
      </w:r>
      <w:r>
        <w:tab/>
      </w:r>
      <w:r>
        <w:tab/>
        <w:t>(2)");</w:t>
      </w:r>
    </w:p>
    <w:p w:rsidR="00B965C3" w:rsidRDefault="00B965C3" w:rsidP="00F82481">
      <w:pPr>
        <w:pStyle w:val="NoSpacing"/>
      </w:pPr>
      <w:r>
        <w:t>gotoxy(4,11);</w:t>
      </w:r>
    </w:p>
    <w:p w:rsidR="00B965C3" w:rsidRDefault="00B965C3" w:rsidP="00F82481">
      <w:pPr>
        <w:pStyle w:val="NoSpacing"/>
      </w:pPr>
      <w:r>
        <w:t>printf("Head and tail.</w:t>
      </w:r>
      <w:r>
        <w:tab/>
      </w:r>
      <w:r>
        <w:tab/>
      </w:r>
      <w:r>
        <w:tab/>
        <w:t>(3)");</w:t>
      </w:r>
    </w:p>
    <w:p w:rsidR="00B965C3" w:rsidRDefault="00B965C3" w:rsidP="00F82481">
      <w:pPr>
        <w:pStyle w:val="NoSpacing"/>
      </w:pPr>
      <w:r>
        <w:t>gotoxy(4,12);</w:t>
      </w:r>
    </w:p>
    <w:p w:rsidR="00B965C3" w:rsidRDefault="00B965C3" w:rsidP="00F82481">
      <w:pPr>
        <w:pStyle w:val="NoSpacing"/>
      </w:pPr>
      <w:r>
        <w:t>printf("Give me the weather forcast.</w:t>
      </w:r>
      <w:r>
        <w:tab/>
      </w:r>
      <w:r>
        <w:tab/>
        <w:t>(4)");</w:t>
      </w:r>
    </w:p>
    <w:p w:rsidR="00B965C3" w:rsidRDefault="00B965C3" w:rsidP="00F82481">
      <w:pPr>
        <w:pStyle w:val="NoSpacing"/>
      </w:pPr>
      <w:r>
        <w:t>gotoxy(4,13);</w:t>
      </w:r>
    </w:p>
    <w:p w:rsidR="00B965C3" w:rsidRDefault="00B965C3" w:rsidP="00F82481">
      <w:pPr>
        <w:pStyle w:val="NoSpacing"/>
      </w:pPr>
      <w:r>
        <w:t>printf("I want to convert currency.</w:t>
      </w:r>
      <w:r>
        <w:tab/>
      </w:r>
      <w:r>
        <w:tab/>
        <w:t>(5)");</w:t>
      </w:r>
    </w:p>
    <w:p w:rsidR="00B965C3" w:rsidRDefault="00B965C3" w:rsidP="00F82481">
      <w:pPr>
        <w:pStyle w:val="NoSpacing"/>
      </w:pPr>
      <w:r>
        <w:t>gotoxy(4,14);</w:t>
      </w:r>
    </w:p>
    <w:p w:rsidR="00B965C3" w:rsidRDefault="00B965C3" w:rsidP="00F82481">
      <w:pPr>
        <w:pStyle w:val="NoSpacing"/>
      </w:pPr>
      <w:r>
        <w:t>printf("I want to convert temperature.</w:t>
      </w:r>
      <w:r>
        <w:tab/>
        <w:t>(6)");</w:t>
      </w:r>
    </w:p>
    <w:p w:rsidR="00B965C3" w:rsidRDefault="00B965C3" w:rsidP="00F82481">
      <w:pPr>
        <w:pStyle w:val="NoSpacing"/>
      </w:pPr>
      <w:r>
        <w:t>gotoxy(4,15);</w:t>
      </w:r>
    </w:p>
    <w:p w:rsidR="00B965C3" w:rsidRDefault="00B965C3" w:rsidP="00F82481">
      <w:pPr>
        <w:pStyle w:val="NoSpacing"/>
      </w:pPr>
      <w:r>
        <w:t>printf("Show me some motivational quotes.</w:t>
      </w:r>
      <w:r>
        <w:tab/>
        <w:t>(7)");</w:t>
      </w:r>
    </w:p>
    <w:p w:rsidR="00B965C3" w:rsidRDefault="00B965C3" w:rsidP="00F82481">
      <w:pPr>
        <w:pStyle w:val="NoSpacing"/>
      </w:pPr>
      <w:r>
        <w:t>gotoxy(4,16);</w:t>
      </w:r>
    </w:p>
    <w:p w:rsidR="00B965C3" w:rsidRDefault="00B965C3" w:rsidP="00F82481">
      <w:pPr>
        <w:pStyle w:val="NoSpacing"/>
      </w:pPr>
      <w:r>
        <w:t>printf("BMI calculator.</w:t>
      </w:r>
      <w:r>
        <w:tab/>
      </w:r>
      <w:r>
        <w:tab/>
      </w:r>
      <w:r>
        <w:tab/>
        <w:t>(8)");</w:t>
      </w:r>
    </w:p>
    <w:p w:rsidR="00B965C3" w:rsidRDefault="00B965C3" w:rsidP="00F82481">
      <w:pPr>
        <w:pStyle w:val="NoSpacing"/>
      </w:pPr>
      <w:r>
        <w:t>gotoxy(4,17);</w:t>
      </w:r>
    </w:p>
    <w:p w:rsidR="00B965C3" w:rsidRDefault="00B965C3" w:rsidP="00F82481">
      <w:pPr>
        <w:pStyle w:val="NoSpacing"/>
      </w:pPr>
      <w:r>
        <w:t>printf("Info about the assistant.</w:t>
      </w:r>
      <w:r>
        <w:tab/>
      </w:r>
      <w:r>
        <w:tab/>
        <w:t>(9)");</w:t>
      </w:r>
    </w:p>
    <w:p w:rsidR="00B965C3" w:rsidRDefault="00B965C3" w:rsidP="00F82481">
      <w:pPr>
        <w:pStyle w:val="NoSpacing"/>
      </w:pPr>
      <w:r>
        <w:t>gotoxy(4,18);</w:t>
      </w:r>
    </w:p>
    <w:p w:rsidR="00B965C3" w:rsidRDefault="00B965C3" w:rsidP="00F82481">
      <w:pPr>
        <w:pStyle w:val="NoSpacing"/>
      </w:pPr>
      <w:r>
        <w:t>printf("Main menu.</w:t>
      </w:r>
      <w:r>
        <w:tab/>
      </w:r>
      <w:r>
        <w:tab/>
      </w:r>
      <w:r>
        <w:tab/>
        <w:t xml:space="preserve">       (10)");</w:t>
      </w:r>
    </w:p>
    <w:p w:rsidR="00B965C3" w:rsidRDefault="00B965C3" w:rsidP="00F82481">
      <w:pPr>
        <w:pStyle w:val="NoSpacing"/>
      </w:pPr>
      <w:r>
        <w:t>gotoxy(4,19);</w:t>
      </w:r>
    </w:p>
    <w:p w:rsidR="00B965C3" w:rsidRDefault="00B965C3" w:rsidP="00F82481">
      <w:pPr>
        <w:pStyle w:val="NoSpacing"/>
      </w:pPr>
      <w:r>
        <w:t>printf("Exit.</w:t>
      </w:r>
      <w:r>
        <w:tab/>
      </w:r>
      <w:r>
        <w:tab/>
      </w:r>
      <w:r>
        <w:tab/>
        <w:t xml:space="preserve">       (11)");</w:t>
      </w:r>
    </w:p>
    <w:p w:rsidR="00B965C3" w:rsidRDefault="00B965C3" w:rsidP="00F82481">
      <w:pPr>
        <w:pStyle w:val="NoSpacing"/>
      </w:pPr>
      <w:r>
        <w:t>gotoxy(10,21);</w:t>
      </w:r>
    </w:p>
    <w:p w:rsidR="00B965C3" w:rsidRDefault="00B965C3" w:rsidP="00F82481">
      <w:pPr>
        <w:pStyle w:val="NoSpacing"/>
      </w:pPr>
      <w:r>
        <w:t>printf("Your choice: ");</w:t>
      </w:r>
    </w:p>
    <w:p w:rsidR="00B965C3" w:rsidRDefault="00B965C3" w:rsidP="00F82481">
      <w:pPr>
        <w:pStyle w:val="NoSpacing"/>
      </w:pPr>
      <w:r>
        <w:t>scanf("%d",&amp;m);</w:t>
      </w:r>
    </w:p>
    <w:p w:rsidR="00B965C3" w:rsidRDefault="00B965C3" w:rsidP="00F82481">
      <w:pPr>
        <w:pStyle w:val="NoSpacing"/>
      </w:pPr>
      <w:r>
        <w:t>switch(m)</w:t>
      </w:r>
    </w:p>
    <w:p w:rsidR="00B965C3" w:rsidRDefault="00B965C3" w:rsidP="00F82481">
      <w:pPr>
        <w:pStyle w:val="NoSpacing"/>
      </w:pPr>
      <w:r>
        <w:t>{</w:t>
      </w:r>
    </w:p>
    <w:p w:rsidR="00B965C3" w:rsidRDefault="00B965C3" w:rsidP="00F82481">
      <w:pPr>
        <w:pStyle w:val="NoSpacing"/>
      </w:pPr>
      <w:r>
        <w:t>case 1:</w:t>
      </w:r>
    </w:p>
    <w:p w:rsidR="00B965C3" w:rsidRDefault="00B965C3" w:rsidP="00F82481">
      <w:pPr>
        <w:pStyle w:val="NoSpacing"/>
      </w:pPr>
      <w:r>
        <w:t>riddle(midx,midy);</w:t>
      </w:r>
    </w:p>
    <w:p w:rsidR="00B965C3" w:rsidRDefault="00B965C3" w:rsidP="00F82481">
      <w:pPr>
        <w:pStyle w:val="NoSpacing"/>
      </w:pPr>
      <w:r>
        <w:t>break;</w:t>
      </w:r>
    </w:p>
    <w:p w:rsidR="00B965C3" w:rsidRDefault="00B965C3" w:rsidP="00F82481">
      <w:pPr>
        <w:pStyle w:val="NoSpacing"/>
      </w:pPr>
      <w:r>
        <w:t>case 2:</w:t>
      </w:r>
    </w:p>
    <w:p w:rsidR="00B965C3" w:rsidRDefault="00B965C3" w:rsidP="00F82481">
      <w:pPr>
        <w:pStyle w:val="NoSpacing"/>
      </w:pPr>
      <w:r>
        <w:t>calculator(midx,midy);</w:t>
      </w:r>
    </w:p>
    <w:p w:rsidR="00B965C3" w:rsidRDefault="00B965C3" w:rsidP="00F82481">
      <w:pPr>
        <w:pStyle w:val="NoSpacing"/>
      </w:pPr>
      <w:r>
        <w:t>break;</w:t>
      </w:r>
    </w:p>
    <w:p w:rsidR="00B965C3" w:rsidRDefault="00B965C3" w:rsidP="00F82481">
      <w:pPr>
        <w:pStyle w:val="NoSpacing"/>
      </w:pPr>
      <w:r>
        <w:t>case 3:</w:t>
      </w:r>
    </w:p>
    <w:p w:rsidR="00B965C3" w:rsidRDefault="00B965C3" w:rsidP="00F82481">
      <w:pPr>
        <w:pStyle w:val="NoSpacing"/>
      </w:pPr>
      <w:r>
        <w:t>head_and_tail(midx,midy);</w:t>
      </w:r>
    </w:p>
    <w:p w:rsidR="00B965C3" w:rsidRDefault="00B965C3" w:rsidP="00F82481">
      <w:pPr>
        <w:pStyle w:val="NoSpacing"/>
      </w:pPr>
      <w:r>
        <w:t>break;</w:t>
      </w:r>
    </w:p>
    <w:p w:rsidR="00B965C3" w:rsidRDefault="00B965C3" w:rsidP="00F82481">
      <w:pPr>
        <w:pStyle w:val="NoSpacing"/>
      </w:pPr>
      <w:r>
        <w:t>case 4:</w:t>
      </w:r>
    </w:p>
    <w:p w:rsidR="00B965C3" w:rsidRDefault="00B965C3" w:rsidP="00F82481">
      <w:pPr>
        <w:pStyle w:val="NoSpacing"/>
      </w:pPr>
      <w:r>
        <w:t>weather(midx,midy);</w:t>
      </w:r>
    </w:p>
    <w:p w:rsidR="00B965C3" w:rsidRDefault="00B965C3" w:rsidP="00F82481">
      <w:pPr>
        <w:pStyle w:val="NoSpacing"/>
      </w:pPr>
      <w:r>
        <w:t>break;</w:t>
      </w:r>
    </w:p>
    <w:p w:rsidR="00B965C3" w:rsidRDefault="00B965C3" w:rsidP="00F82481">
      <w:pPr>
        <w:pStyle w:val="NoSpacing"/>
      </w:pPr>
      <w:r>
        <w:t>case 5:</w:t>
      </w:r>
    </w:p>
    <w:p w:rsidR="00B965C3" w:rsidRDefault="00B965C3" w:rsidP="00F82481">
      <w:pPr>
        <w:pStyle w:val="NoSpacing"/>
      </w:pPr>
      <w:r>
        <w:t>currency_converter(midx,midy);</w:t>
      </w:r>
    </w:p>
    <w:p w:rsidR="00B965C3" w:rsidRDefault="00B965C3" w:rsidP="00F82481">
      <w:pPr>
        <w:pStyle w:val="NoSpacing"/>
      </w:pPr>
      <w:r>
        <w:t>break;</w:t>
      </w:r>
    </w:p>
    <w:p w:rsidR="00B965C3" w:rsidRDefault="00B965C3" w:rsidP="00F82481">
      <w:pPr>
        <w:pStyle w:val="NoSpacing"/>
      </w:pPr>
      <w:r>
        <w:t>case 6:</w:t>
      </w:r>
    </w:p>
    <w:p w:rsidR="00B965C3" w:rsidRDefault="00B965C3" w:rsidP="00F82481">
      <w:pPr>
        <w:pStyle w:val="NoSpacing"/>
      </w:pPr>
      <w:r>
        <w:t>temperature_converter(midx,midy);</w:t>
      </w:r>
    </w:p>
    <w:p w:rsidR="00B965C3" w:rsidRDefault="00B965C3" w:rsidP="00F82481">
      <w:pPr>
        <w:pStyle w:val="NoSpacing"/>
      </w:pPr>
      <w:r>
        <w:lastRenderedPageBreak/>
        <w:t>break;</w:t>
      </w:r>
    </w:p>
    <w:p w:rsidR="00B965C3" w:rsidRDefault="00B965C3" w:rsidP="00F82481">
      <w:pPr>
        <w:pStyle w:val="NoSpacing"/>
      </w:pPr>
      <w:r>
        <w:t>case 7:</w:t>
      </w:r>
    </w:p>
    <w:p w:rsidR="00B965C3" w:rsidRDefault="00B965C3" w:rsidP="00F82481">
      <w:pPr>
        <w:pStyle w:val="NoSpacing"/>
      </w:pPr>
      <w:r>
        <w:t>quotes(midx,midy);</w:t>
      </w:r>
    </w:p>
    <w:p w:rsidR="00B965C3" w:rsidRDefault="00B965C3" w:rsidP="00F82481">
      <w:pPr>
        <w:pStyle w:val="NoSpacing"/>
      </w:pPr>
      <w:r>
        <w:t>break;</w:t>
      </w:r>
    </w:p>
    <w:p w:rsidR="00B965C3" w:rsidRDefault="00B965C3" w:rsidP="00F82481">
      <w:pPr>
        <w:pStyle w:val="NoSpacing"/>
      </w:pPr>
      <w:r>
        <w:t>case 8:</w:t>
      </w:r>
    </w:p>
    <w:p w:rsidR="00B965C3" w:rsidRDefault="00B965C3" w:rsidP="00F82481">
      <w:pPr>
        <w:pStyle w:val="NoSpacing"/>
      </w:pPr>
      <w:r>
        <w:t>bmi_calc(midx,midy);</w:t>
      </w:r>
    </w:p>
    <w:p w:rsidR="00B965C3" w:rsidRDefault="00B965C3" w:rsidP="00F82481">
      <w:pPr>
        <w:pStyle w:val="NoSpacing"/>
      </w:pPr>
      <w:r>
        <w:t>break;</w:t>
      </w:r>
    </w:p>
    <w:p w:rsidR="00B965C3" w:rsidRDefault="00B965C3" w:rsidP="00F82481">
      <w:pPr>
        <w:pStyle w:val="NoSpacing"/>
      </w:pPr>
      <w:r>
        <w:t>case 9:</w:t>
      </w:r>
    </w:p>
    <w:p w:rsidR="00B965C3" w:rsidRDefault="00B965C3" w:rsidP="00F82481">
      <w:pPr>
        <w:pStyle w:val="NoSpacing"/>
      </w:pPr>
      <w:r>
        <w:t>assi_info(midx,midy);</w:t>
      </w:r>
    </w:p>
    <w:p w:rsidR="00B965C3" w:rsidRDefault="00B965C3" w:rsidP="00F82481">
      <w:pPr>
        <w:pStyle w:val="NoSpacing"/>
      </w:pPr>
      <w:r>
        <w:t>break;</w:t>
      </w:r>
    </w:p>
    <w:p w:rsidR="00B965C3" w:rsidRDefault="00B965C3" w:rsidP="00F82481">
      <w:pPr>
        <w:pStyle w:val="NoSpacing"/>
      </w:pPr>
      <w:r>
        <w:t>case 10:</w:t>
      </w:r>
    </w:p>
    <w:p w:rsidR="00B965C3" w:rsidRDefault="00B965C3" w:rsidP="00F82481">
      <w:pPr>
        <w:pStyle w:val="NoSpacing"/>
      </w:pPr>
      <w:r>
        <w:t>nc();</w:t>
      </w:r>
    </w:p>
    <w:p w:rsidR="00B965C3" w:rsidRDefault="00B965C3" w:rsidP="00F82481">
      <w:pPr>
        <w:pStyle w:val="NoSpacing"/>
      </w:pPr>
      <w:r>
        <w:t>break;</w:t>
      </w:r>
    </w:p>
    <w:p w:rsidR="00B965C3" w:rsidRDefault="00B965C3" w:rsidP="00F82481">
      <w:pPr>
        <w:pStyle w:val="NoSpacing"/>
      </w:pPr>
      <w:r>
        <w:t>case 11:</w:t>
      </w:r>
    </w:p>
    <w:p w:rsidR="00B965C3" w:rsidRDefault="00B965C3" w:rsidP="00F82481">
      <w:pPr>
        <w:pStyle w:val="NoSpacing"/>
      </w:pPr>
      <w:r>
        <w:t>{</w:t>
      </w:r>
    </w:p>
    <w:p w:rsidR="00B965C3" w:rsidRDefault="00B965C3" w:rsidP="00F82481">
      <w:pPr>
        <w:pStyle w:val="NoSpacing"/>
      </w:pPr>
      <w:r>
        <w:tab/>
        <w:t>gotoxy(4,23);</w:t>
      </w:r>
    </w:p>
    <w:p w:rsidR="00B965C3" w:rsidRDefault="00B965C3" w:rsidP="00F82481">
      <w:pPr>
        <w:pStyle w:val="NoSpacing"/>
      </w:pPr>
      <w:r>
        <w:tab/>
        <w:t>printf("Press any key to exit!");</w:t>
      </w:r>
    </w:p>
    <w:p w:rsidR="00B965C3" w:rsidRDefault="00B965C3" w:rsidP="00F82481">
      <w:pPr>
        <w:pStyle w:val="NoSpacing"/>
      </w:pPr>
      <w:r>
        <w:tab/>
        <w:t>getch();</w:t>
      </w:r>
    </w:p>
    <w:p w:rsidR="00B965C3" w:rsidRDefault="00B965C3" w:rsidP="00F82481">
      <w:pPr>
        <w:pStyle w:val="NoSpacing"/>
      </w:pPr>
      <w:r>
        <w:tab/>
        <w:t>exit(0);</w:t>
      </w:r>
    </w:p>
    <w:p w:rsidR="00B965C3" w:rsidRDefault="00B965C3" w:rsidP="00F82481">
      <w:pPr>
        <w:pStyle w:val="NoSpacing"/>
      </w:pPr>
      <w:r>
        <w:t>}</w:t>
      </w:r>
    </w:p>
    <w:p w:rsidR="00B965C3" w:rsidRDefault="00B965C3" w:rsidP="00F82481">
      <w:pPr>
        <w:pStyle w:val="NoSpacing"/>
      </w:pPr>
      <w:r>
        <w:t>default:</w:t>
      </w:r>
    </w:p>
    <w:p w:rsidR="00B965C3" w:rsidRDefault="00B965C3" w:rsidP="00F82481">
      <w:pPr>
        <w:pStyle w:val="NoSpacing"/>
      </w:pPr>
      <w:r>
        <w:t>gotoxy(4,22);</w:t>
      </w:r>
    </w:p>
    <w:p w:rsidR="00B965C3" w:rsidRDefault="00B965C3" w:rsidP="00F82481">
      <w:pPr>
        <w:pStyle w:val="NoSpacing"/>
      </w:pPr>
      <w:r>
        <w:t>printf("Invalid choice!");</w:t>
      </w:r>
    </w:p>
    <w:p w:rsidR="00B965C3" w:rsidRDefault="00B965C3" w:rsidP="00F82481">
      <w:pPr>
        <w:pStyle w:val="NoSpacing"/>
      </w:pPr>
      <w:r>
        <w:t>break;</w:t>
      </w:r>
    </w:p>
    <w:p w:rsidR="00B965C3" w:rsidRDefault="00B965C3" w:rsidP="00F82481">
      <w:pPr>
        <w:pStyle w:val="NoSpacing"/>
      </w:pPr>
      <w:r>
        <w:t>}</w:t>
      </w:r>
    </w:p>
    <w:p w:rsidR="00B965C3" w:rsidRDefault="00B965C3" w:rsidP="00F82481">
      <w:pPr>
        <w:pStyle w:val="NoSpacing"/>
      </w:pPr>
      <w:r>
        <w:t>getch();</w:t>
      </w:r>
    </w:p>
    <w:p w:rsidR="00B965C3" w:rsidRDefault="00B965C3" w:rsidP="00F82481">
      <w:pPr>
        <w:pStyle w:val="NoSpacing"/>
      </w:pPr>
      <w:r>
        <w:t>}</w:t>
      </w:r>
    </w:p>
    <w:p w:rsidR="00B965C3" w:rsidRDefault="00B965C3" w:rsidP="00F82481">
      <w:pPr>
        <w:pStyle w:val="NoSpacing"/>
      </w:pPr>
      <w:r>
        <w:t>int rect(int midx,int midy,int a,int cnt)</w:t>
      </w:r>
    </w:p>
    <w:p w:rsidR="00B965C3" w:rsidRDefault="00B965C3" w:rsidP="00F82481">
      <w:pPr>
        <w:pStyle w:val="NoSpacing"/>
      </w:pPr>
      <w:r>
        <w:t>{</w:t>
      </w:r>
    </w:p>
    <w:p w:rsidR="00B965C3" w:rsidRDefault="00B965C3" w:rsidP="00F82481">
      <w:pPr>
        <w:pStyle w:val="NoSpacing"/>
      </w:pPr>
      <w:r>
        <w:t>cleardevice();</w:t>
      </w:r>
    </w:p>
    <w:p w:rsidR="00B965C3" w:rsidRDefault="00B965C3" w:rsidP="00F82481">
      <w:pPr>
        <w:pStyle w:val="NoSpacing"/>
      </w:pPr>
      <w:r>
        <w:t>if(a==1 &amp;&amp; cnt==0)</w:t>
      </w:r>
    </w:p>
    <w:p w:rsidR="00B965C3" w:rsidRDefault="00B965C3" w:rsidP="00F82481">
      <w:pPr>
        <w:pStyle w:val="NoSpacing"/>
      </w:pPr>
      <w:r>
        <w:t xml:space="preserve">    delay(100);</w:t>
      </w:r>
    </w:p>
    <w:p w:rsidR="00B965C3" w:rsidRDefault="00B965C3" w:rsidP="00F82481">
      <w:pPr>
        <w:pStyle w:val="NoSpacing"/>
      </w:pPr>
      <w:r>
        <w:t xml:space="preserve">    rectangle(midx-319,midy-239,midx+319,midy+239);//o1</w:t>
      </w:r>
    </w:p>
    <w:p w:rsidR="00B965C3" w:rsidRDefault="00B965C3" w:rsidP="00F82481">
      <w:pPr>
        <w:pStyle w:val="NoSpacing"/>
      </w:pPr>
      <w:r>
        <w:t xml:space="preserve">    rectangle(midx-317,midy-237,midx+317,midy+237);//o2</w:t>
      </w:r>
    </w:p>
    <w:p w:rsidR="00B965C3" w:rsidRDefault="00B965C3" w:rsidP="00F82481">
      <w:pPr>
        <w:pStyle w:val="NoSpacing"/>
      </w:pPr>
      <w:r>
        <w:t>if(a==1)</w:t>
      </w:r>
    </w:p>
    <w:p w:rsidR="00B965C3" w:rsidRDefault="00B965C3" w:rsidP="00F82481">
      <w:pPr>
        <w:pStyle w:val="NoSpacing"/>
      </w:pPr>
      <w:r>
        <w:t>{</w:t>
      </w:r>
    </w:p>
    <w:p w:rsidR="00B965C3" w:rsidRDefault="00B965C3" w:rsidP="00F82481">
      <w:pPr>
        <w:pStyle w:val="NoSpacing"/>
      </w:pPr>
      <w:r>
        <w:t xml:space="preserve">    if(cnt==0)</w:t>
      </w:r>
    </w:p>
    <w:p w:rsidR="00B965C3" w:rsidRDefault="00B965C3" w:rsidP="00F82481">
      <w:pPr>
        <w:pStyle w:val="NoSpacing"/>
      </w:pPr>
      <w:r>
        <w:tab/>
        <w:t>delay(150);</w:t>
      </w:r>
    </w:p>
    <w:p w:rsidR="00B965C3" w:rsidRDefault="00B965C3" w:rsidP="00F82481">
      <w:pPr>
        <w:pStyle w:val="NoSpacing"/>
      </w:pPr>
      <w:r>
        <w:t xml:space="preserve">    rectangle(midx-310,midy-230,midx+310,(midy+20)-175);//o3</w:t>
      </w:r>
    </w:p>
    <w:p w:rsidR="00B965C3" w:rsidRDefault="00B965C3" w:rsidP="00F82481">
      <w:pPr>
        <w:pStyle w:val="NoSpacing"/>
      </w:pPr>
      <w:r>
        <w:t>}</w:t>
      </w:r>
    </w:p>
    <w:p w:rsidR="00B965C3" w:rsidRDefault="00B965C3" w:rsidP="00F82481">
      <w:pPr>
        <w:pStyle w:val="NoSpacing"/>
      </w:pPr>
      <w:r>
        <w:t>if(a==1)</w:t>
      </w:r>
    </w:p>
    <w:p w:rsidR="00B965C3" w:rsidRDefault="00B965C3" w:rsidP="00F82481">
      <w:pPr>
        <w:pStyle w:val="NoSpacing"/>
      </w:pPr>
      <w:r>
        <w:t>{</w:t>
      </w:r>
    </w:p>
    <w:p w:rsidR="00B965C3" w:rsidRDefault="00B965C3" w:rsidP="00F82481">
      <w:pPr>
        <w:pStyle w:val="NoSpacing"/>
      </w:pPr>
      <w:r>
        <w:t xml:space="preserve">    if(cnt==0)</w:t>
      </w:r>
    </w:p>
    <w:p w:rsidR="00B965C3" w:rsidRDefault="00B965C3" w:rsidP="00F82481">
      <w:pPr>
        <w:pStyle w:val="NoSpacing"/>
      </w:pPr>
      <w:r>
        <w:tab/>
        <w:t>delay(250);</w:t>
      </w:r>
    </w:p>
    <w:p w:rsidR="00B965C3" w:rsidRDefault="00B965C3" w:rsidP="00F82481">
      <w:pPr>
        <w:pStyle w:val="NoSpacing"/>
      </w:pPr>
      <w:r>
        <w:t xml:space="preserve">    rectangle(midx-305,midy-225,midx+165,(midy+20)-180);//i1</w:t>
      </w:r>
    </w:p>
    <w:p w:rsidR="00B965C3" w:rsidRDefault="00B965C3" w:rsidP="00F82481">
      <w:pPr>
        <w:pStyle w:val="NoSpacing"/>
      </w:pPr>
      <w:r>
        <w:t xml:space="preserve">    rectangle(midx+170,midy-225,midx+305,(midy+20)-180);//i2</w:t>
      </w:r>
    </w:p>
    <w:p w:rsidR="00B965C3" w:rsidRDefault="00B965C3" w:rsidP="00F82481">
      <w:pPr>
        <w:pStyle w:val="NoSpacing"/>
      </w:pPr>
      <w:r>
        <w:t xml:space="preserve">    rectangle(midx-310,midy-150,midx+310,midy+230);//i3</w:t>
      </w:r>
    </w:p>
    <w:p w:rsidR="00B965C3" w:rsidRDefault="00B965C3" w:rsidP="00F82481">
      <w:pPr>
        <w:pStyle w:val="NoSpacing"/>
      </w:pPr>
      <w:r>
        <w:t>}</w:t>
      </w:r>
    </w:p>
    <w:p w:rsidR="00B965C3" w:rsidRDefault="00B965C3" w:rsidP="00F82481">
      <w:pPr>
        <w:pStyle w:val="NoSpacing"/>
      </w:pPr>
      <w:r>
        <w:t>if(a!=1)</w:t>
      </w:r>
    </w:p>
    <w:p w:rsidR="00B965C3" w:rsidRDefault="00B965C3" w:rsidP="00F82481">
      <w:pPr>
        <w:pStyle w:val="NoSpacing"/>
      </w:pPr>
      <w:r>
        <w:t>{</w:t>
      </w:r>
    </w:p>
    <w:p w:rsidR="00B965C3" w:rsidRDefault="00B965C3" w:rsidP="00F82481">
      <w:pPr>
        <w:pStyle w:val="NoSpacing"/>
      </w:pPr>
      <w:r>
        <w:lastRenderedPageBreak/>
        <w:t>//gotoxy(38,3);</w:t>
      </w:r>
    </w:p>
    <w:p w:rsidR="00B965C3" w:rsidRDefault="00B965C3" w:rsidP="00F82481">
      <w:pPr>
        <w:pStyle w:val="NoSpacing"/>
      </w:pPr>
      <w:r>
        <w:t>gotoxy(29,4);</w:t>
      </w:r>
    </w:p>
    <w:p w:rsidR="00B965C3" w:rsidRDefault="00B965C3" w:rsidP="00F82481">
      <w:pPr>
        <w:pStyle w:val="NoSpacing"/>
      </w:pPr>
      <w:r>
        <w:t>rectangle(midx-310,midy-230,midx+310,(midy+20)-175);//o3</w:t>
      </w:r>
    </w:p>
    <w:p w:rsidR="00B965C3" w:rsidRDefault="00B965C3" w:rsidP="00F82481">
      <w:pPr>
        <w:pStyle w:val="NoSpacing"/>
      </w:pPr>
      <w:r>
        <w:t>rectangle(midx-310,midy-150,midx+310,midy+230);//i3</w:t>
      </w:r>
    </w:p>
    <w:p w:rsidR="00B965C3" w:rsidRDefault="00B965C3" w:rsidP="00F82481">
      <w:pPr>
        <w:pStyle w:val="NoSpacing"/>
      </w:pPr>
      <w:r>
        <w:t>(a==2)?printf("---------RIDDLE---------"):(a==3)?printf("-------CALCULATOR-------"):(a==4)?printf("------HEAD AND TAIL------"):(a==5)?printf("----WEATHER FORCAST----"):(a==6)?printf("--CURRENCY CONVERTER--"):(a==7)?printf("--MOTIVATIONAL QUOTES--"):(a==8)?printf("-----BMI CALCULATOR----"):(a==9)?printf("-ASSISTANT INFORMATION-"):printf("wrong");</w:t>
      </w:r>
    </w:p>
    <w:p w:rsidR="00B965C3" w:rsidRDefault="00B965C3" w:rsidP="00F82481">
      <w:pPr>
        <w:pStyle w:val="NoSpacing"/>
      </w:pPr>
      <w:r>
        <w:t>gotoxy(4,8);</w:t>
      </w:r>
    </w:p>
    <w:p w:rsidR="00B965C3" w:rsidRDefault="00B965C3" w:rsidP="00F82481">
      <w:pPr>
        <w:pStyle w:val="NoSpacing"/>
      </w:pPr>
      <w:r>
        <w:t>}</w:t>
      </w:r>
    </w:p>
    <w:p w:rsidR="00B965C3" w:rsidRDefault="00B965C3" w:rsidP="00F82481">
      <w:pPr>
        <w:pStyle w:val="NoSpacing"/>
      </w:pPr>
      <w:r>
        <w:t>cnt=2;</w:t>
      </w:r>
    </w:p>
    <w:p w:rsidR="00B965C3" w:rsidRDefault="00B965C3" w:rsidP="00F82481">
      <w:pPr>
        <w:pStyle w:val="NoSpacing"/>
      </w:pPr>
      <w:r>
        <w:t>return cnt;</w:t>
      </w:r>
    </w:p>
    <w:p w:rsidR="00B965C3" w:rsidRDefault="00B965C3" w:rsidP="00F82481">
      <w:pPr>
        <w:pStyle w:val="NoSpacing"/>
      </w:pPr>
      <w:r>
        <w:t>}</w:t>
      </w:r>
    </w:p>
    <w:p w:rsidR="00B965C3" w:rsidRDefault="00B965C3" w:rsidP="00F82481">
      <w:pPr>
        <w:pStyle w:val="NoSpacing"/>
      </w:pPr>
      <w:r>
        <w:t>void anoth_rect(int midx,int midy)</w:t>
      </w:r>
    </w:p>
    <w:p w:rsidR="00B965C3" w:rsidRDefault="00B965C3" w:rsidP="00F82481">
      <w:pPr>
        <w:pStyle w:val="NoSpacing"/>
      </w:pPr>
      <w:r>
        <w:t>{</w:t>
      </w:r>
    </w:p>
    <w:p w:rsidR="00B965C3" w:rsidRDefault="00B965C3" w:rsidP="00F82481">
      <w:pPr>
        <w:pStyle w:val="NoSpacing"/>
      </w:pPr>
      <w:r>
        <w:tab/>
        <w:t>rectangle(midx-319,midy-239,midx+319,midy+239);//o1</w:t>
      </w:r>
    </w:p>
    <w:p w:rsidR="00B965C3" w:rsidRDefault="00B965C3" w:rsidP="00F82481">
      <w:pPr>
        <w:pStyle w:val="NoSpacing"/>
      </w:pPr>
      <w:r>
        <w:tab/>
        <w:t>rectangle(midx-317,midy-237,midx+317,midy+237);//o2</w:t>
      </w:r>
    </w:p>
    <w:p w:rsidR="00B965C3" w:rsidRDefault="00B965C3" w:rsidP="00F82481">
      <w:pPr>
        <w:pStyle w:val="NoSpacing"/>
      </w:pPr>
      <w:r>
        <w:tab/>
        <w:t>rectangle(midx-310,midy-230,midx+310,(midy+20)-175);//o3</w:t>
      </w:r>
    </w:p>
    <w:p w:rsidR="00B965C3" w:rsidRDefault="00B965C3" w:rsidP="00F82481">
      <w:pPr>
        <w:pStyle w:val="NoSpacing"/>
      </w:pPr>
      <w:r>
        <w:tab/>
        <w:t>rectangle(midx-310,midy-150,midx+310,midy+230);//i3</w:t>
      </w:r>
    </w:p>
    <w:p w:rsidR="00B965C3" w:rsidRDefault="00B965C3" w:rsidP="00F82481">
      <w:pPr>
        <w:pStyle w:val="NoSpacing"/>
      </w:pPr>
      <w:r>
        <w:t>}</w:t>
      </w:r>
    </w:p>
    <w:p w:rsidR="00B965C3" w:rsidRDefault="00B965C3" w:rsidP="00F82481">
      <w:pPr>
        <w:pStyle w:val="NoSpacing"/>
      </w:pPr>
    </w:p>
    <w:p w:rsidR="00B965C3" w:rsidRDefault="00B965C3" w:rsidP="00F82481">
      <w:pPr>
        <w:pStyle w:val="NoSpacing"/>
      </w:pPr>
      <w:r>
        <w:t>//*Riddle:</w:t>
      </w:r>
    </w:p>
    <w:p w:rsidR="00B965C3" w:rsidRDefault="00B965C3" w:rsidP="00F82481">
      <w:pPr>
        <w:pStyle w:val="NoSpacing"/>
      </w:pPr>
      <w:r>
        <w:t>void riddle(midx,midy)</w:t>
      </w:r>
    </w:p>
    <w:p w:rsidR="00B965C3" w:rsidRDefault="00B965C3" w:rsidP="00F82481">
      <w:pPr>
        <w:pStyle w:val="NoSpacing"/>
      </w:pPr>
      <w:r>
        <w:t>{</w:t>
      </w:r>
    </w:p>
    <w:p w:rsidR="00B965C3" w:rsidRDefault="00B965C3" w:rsidP="00F82481">
      <w:pPr>
        <w:pStyle w:val="NoSpacing"/>
      </w:pPr>
      <w:r>
        <w:t>int rv,r_ch;</w:t>
      </w:r>
    </w:p>
    <w:p w:rsidR="00B965C3" w:rsidRDefault="00B965C3" w:rsidP="00F82481">
      <w:pPr>
        <w:pStyle w:val="NoSpacing"/>
      </w:pPr>
      <w:r>
        <w:t>char answer[20];</w:t>
      </w:r>
    </w:p>
    <w:p w:rsidR="00B965C3" w:rsidRDefault="00B965C3" w:rsidP="00F82481">
      <w:pPr>
        <w:pStyle w:val="NoSpacing"/>
      </w:pPr>
      <w:r>
        <w:t>clrscr();</w:t>
      </w:r>
    </w:p>
    <w:p w:rsidR="00B965C3" w:rsidRDefault="00B965C3" w:rsidP="00F82481">
      <w:pPr>
        <w:pStyle w:val="NoSpacing"/>
      </w:pPr>
      <w:r>
        <w:t>rect(midx,midy,2,1);</w:t>
      </w:r>
    </w:p>
    <w:p w:rsidR="00B965C3" w:rsidRDefault="00B965C3" w:rsidP="00F82481">
      <w:pPr>
        <w:pStyle w:val="NoSpacing"/>
      </w:pPr>
      <w:r>
        <w:t>rv=rand()%100;</w:t>
      </w:r>
    </w:p>
    <w:p w:rsidR="00B965C3" w:rsidRDefault="00B965C3" w:rsidP="00F82481">
      <w:pPr>
        <w:pStyle w:val="NoSpacing"/>
      </w:pPr>
      <w:r>
        <w:t>if(rv&gt;=0 &amp;&amp; rv&lt;11)</w:t>
      </w:r>
    </w:p>
    <w:p w:rsidR="00B965C3" w:rsidRDefault="00B965C3" w:rsidP="00F82481">
      <w:pPr>
        <w:pStyle w:val="NoSpacing"/>
      </w:pPr>
      <w:r>
        <w:t>{</w:t>
      </w:r>
    </w:p>
    <w:p w:rsidR="00B965C3" w:rsidRDefault="00B965C3" w:rsidP="00F82481">
      <w:pPr>
        <w:pStyle w:val="NoSpacing"/>
      </w:pPr>
      <w:r>
        <w:t>printf("My goal is to have $12.");</w:t>
      </w:r>
    </w:p>
    <w:p w:rsidR="00B965C3" w:rsidRDefault="00B965C3" w:rsidP="00F82481">
      <w:pPr>
        <w:pStyle w:val="NoSpacing"/>
      </w:pPr>
      <w:r>
        <w:t>gotoxy(4,9);</w:t>
      </w:r>
    </w:p>
    <w:p w:rsidR="00B965C3" w:rsidRDefault="00B965C3" w:rsidP="00F82481">
      <w:pPr>
        <w:pStyle w:val="NoSpacing"/>
      </w:pPr>
      <w:r>
        <w:t>printf("If I save $1 a month then it will take me 12 months to save $12.");</w:t>
      </w:r>
    </w:p>
    <w:p w:rsidR="00B965C3" w:rsidRDefault="00B965C3" w:rsidP="00F82481">
      <w:pPr>
        <w:pStyle w:val="NoSpacing"/>
      </w:pPr>
      <w:r>
        <w:t>gotoxy(4,10);</w:t>
      </w:r>
    </w:p>
    <w:p w:rsidR="00B965C3" w:rsidRDefault="00B965C3" w:rsidP="00F82481">
      <w:pPr>
        <w:pStyle w:val="NoSpacing"/>
      </w:pPr>
      <w:r>
        <w:t>printf("If I save $2 a month then it will take me 6 months to save $12.");</w:t>
      </w:r>
    </w:p>
    <w:p w:rsidR="00B965C3" w:rsidRDefault="00B965C3" w:rsidP="00F82481">
      <w:pPr>
        <w:pStyle w:val="NoSpacing"/>
      </w:pPr>
      <w:r>
        <w:t>gotoxy(4,11);</w:t>
      </w:r>
    </w:p>
    <w:p w:rsidR="00B965C3" w:rsidRDefault="00B965C3" w:rsidP="00F82481">
      <w:pPr>
        <w:pStyle w:val="NoSpacing"/>
      </w:pPr>
      <w:r>
        <w:t>printf("What if I saved $1.50 each month?");</w:t>
      </w:r>
    </w:p>
    <w:p w:rsidR="00B965C3" w:rsidRDefault="00B965C3" w:rsidP="00F82481">
      <w:pPr>
        <w:pStyle w:val="NoSpacing"/>
      </w:pPr>
      <w:r>
        <w:t>gotoxy(4,12);</w:t>
      </w:r>
    </w:p>
    <w:p w:rsidR="00B965C3" w:rsidRDefault="00B965C3" w:rsidP="00F82481">
      <w:pPr>
        <w:pStyle w:val="NoSpacing"/>
      </w:pPr>
      <w:r>
        <w:t>printf("How many months would it take me to save $12?");</w:t>
      </w:r>
    </w:p>
    <w:p w:rsidR="00B965C3" w:rsidRDefault="00B965C3" w:rsidP="00F82481">
      <w:pPr>
        <w:pStyle w:val="NoSpacing"/>
      </w:pPr>
      <w:r>
        <w:t>gotoxy(10,14);</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gotoxy(10,16);</w:t>
      </w:r>
    </w:p>
    <w:p w:rsidR="00B965C3" w:rsidRDefault="00B965C3" w:rsidP="00F82481">
      <w:pPr>
        <w:pStyle w:val="NoSpacing"/>
      </w:pPr>
      <w:r>
        <w:t>(strcmp(answer,"8")==0 || strcmp(answer,"eight")==0)?printf("Congratulations! Your answer is correct!"):printf("Oh, that's the wrong answer! The correct answer is 8/Eight.");</w:t>
      </w:r>
    </w:p>
    <w:p w:rsidR="00B965C3" w:rsidRDefault="00B965C3" w:rsidP="00F82481">
      <w:pPr>
        <w:pStyle w:val="NoSpacing"/>
      </w:pPr>
      <w:r>
        <w:t>gotoxy(4,18);</w:t>
      </w:r>
    </w:p>
    <w:p w:rsidR="00B965C3" w:rsidRDefault="00B965C3" w:rsidP="00F82481">
      <w:pPr>
        <w:pStyle w:val="NoSpacing"/>
      </w:pPr>
      <w:r>
        <w:t>//</w:t>
      </w:r>
    </w:p>
    <w:p w:rsidR="00B965C3" w:rsidRDefault="00B965C3" w:rsidP="00F82481">
      <w:pPr>
        <w:pStyle w:val="NoSpacing"/>
      </w:pPr>
      <w:r>
        <w:t>}</w:t>
      </w:r>
    </w:p>
    <w:p w:rsidR="00B965C3" w:rsidRDefault="00B965C3" w:rsidP="00F82481">
      <w:pPr>
        <w:pStyle w:val="NoSpacing"/>
      </w:pPr>
      <w:r>
        <w:t>else if(rv&gt;=11 &amp;&amp; rv&lt;21)</w:t>
      </w:r>
    </w:p>
    <w:p w:rsidR="00B965C3" w:rsidRDefault="00B965C3" w:rsidP="00F82481">
      <w:pPr>
        <w:pStyle w:val="NoSpacing"/>
      </w:pPr>
      <w:r>
        <w:lastRenderedPageBreak/>
        <w:t>{</w:t>
      </w:r>
    </w:p>
    <w:p w:rsidR="00B965C3" w:rsidRDefault="00B965C3" w:rsidP="00F82481">
      <w:pPr>
        <w:pStyle w:val="NoSpacing"/>
      </w:pPr>
      <w:r>
        <w:t>printf("I start with M and end with X. I have a never ending amount of letters.");</w:t>
      </w:r>
    </w:p>
    <w:p w:rsidR="00B965C3" w:rsidRDefault="00B965C3" w:rsidP="00F82481">
      <w:pPr>
        <w:pStyle w:val="NoSpacing"/>
      </w:pPr>
      <w:r>
        <w:t>gotoxy(4,9);</w:t>
      </w:r>
    </w:p>
    <w:p w:rsidR="00B965C3" w:rsidRDefault="00B965C3" w:rsidP="00F82481">
      <w:pPr>
        <w:pStyle w:val="NoSpacing"/>
      </w:pPr>
      <w:r>
        <w:t>printf("What am I?");</w:t>
      </w:r>
    </w:p>
    <w:p w:rsidR="00B965C3" w:rsidRDefault="00B965C3" w:rsidP="00F82481">
      <w:pPr>
        <w:pStyle w:val="NoSpacing"/>
      </w:pPr>
      <w:r>
        <w:t>gotoxy(10,11);</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gotoxy(10,13);</w:t>
      </w:r>
    </w:p>
    <w:p w:rsidR="00B965C3" w:rsidRDefault="00B965C3" w:rsidP="00F82481">
      <w:pPr>
        <w:pStyle w:val="NoSpacing"/>
      </w:pPr>
      <w:r>
        <w:t>(strcmp(answer,"mailbox")==0)?printf("Congratulations! Your answer is correct!"):printf("Oh, that's the wrong answer! The correct answer is mailbox.");</w:t>
      </w:r>
    </w:p>
    <w:p w:rsidR="00B965C3" w:rsidRDefault="00B965C3" w:rsidP="00F82481">
      <w:pPr>
        <w:pStyle w:val="NoSpacing"/>
      </w:pPr>
      <w:r>
        <w:t>gotoxy(4,15);</w:t>
      </w:r>
    </w:p>
    <w:p w:rsidR="00B965C3" w:rsidRDefault="00B965C3" w:rsidP="00F82481">
      <w:pPr>
        <w:pStyle w:val="NoSpacing"/>
      </w:pPr>
      <w:r>
        <w:t>}</w:t>
      </w:r>
    </w:p>
    <w:p w:rsidR="00B965C3" w:rsidRDefault="00B965C3" w:rsidP="00F82481">
      <w:pPr>
        <w:pStyle w:val="NoSpacing"/>
      </w:pPr>
      <w:r>
        <w:t>else if(rv&gt;=21 &amp;&amp; rv&lt;31)</w:t>
      </w:r>
    </w:p>
    <w:p w:rsidR="00B965C3" w:rsidRDefault="00B965C3" w:rsidP="00F82481">
      <w:pPr>
        <w:pStyle w:val="NoSpacing"/>
      </w:pPr>
      <w:r>
        <w:t>{</w:t>
      </w:r>
    </w:p>
    <w:p w:rsidR="00B965C3" w:rsidRDefault="00B965C3" w:rsidP="00F82481">
      <w:pPr>
        <w:pStyle w:val="NoSpacing"/>
      </w:pPr>
      <w:r>
        <w:t>printf("I have a head &amp; no body, but I do have a tail. What am I?");</w:t>
      </w:r>
    </w:p>
    <w:p w:rsidR="00B965C3" w:rsidRDefault="00B965C3" w:rsidP="00F82481">
      <w:pPr>
        <w:pStyle w:val="NoSpacing"/>
      </w:pPr>
      <w:r>
        <w:t>gotoxy(10,9);</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gotoxy(10,11);</w:t>
      </w:r>
    </w:p>
    <w:p w:rsidR="00B965C3" w:rsidRDefault="00B965C3" w:rsidP="00F82481">
      <w:pPr>
        <w:pStyle w:val="NoSpacing"/>
      </w:pPr>
      <w:r>
        <w:t>(strcmp(answer,"coin")==0)?printf("Congratulations! Your answer is correct!"):printf("Oh, that's the wrong answer! The correct answer is coin.");</w:t>
      </w:r>
    </w:p>
    <w:p w:rsidR="00B965C3" w:rsidRDefault="00B965C3" w:rsidP="00F82481">
      <w:pPr>
        <w:pStyle w:val="NoSpacing"/>
      </w:pPr>
      <w:r>
        <w:t>gotoxy(4,13);</w:t>
      </w:r>
    </w:p>
    <w:p w:rsidR="00B965C3" w:rsidRDefault="00B965C3" w:rsidP="00F82481">
      <w:pPr>
        <w:pStyle w:val="NoSpacing"/>
      </w:pPr>
      <w:r>
        <w:t>}</w:t>
      </w:r>
    </w:p>
    <w:p w:rsidR="00B965C3" w:rsidRDefault="00B965C3" w:rsidP="00F82481">
      <w:pPr>
        <w:pStyle w:val="NoSpacing"/>
      </w:pPr>
      <w:r>
        <w:t>else if(rv&gt;=31 &amp;&amp; rv&lt;41)</w:t>
      </w:r>
    </w:p>
    <w:p w:rsidR="00B965C3" w:rsidRDefault="00B965C3" w:rsidP="00F82481">
      <w:pPr>
        <w:pStyle w:val="NoSpacing"/>
      </w:pPr>
      <w:r>
        <w:t>{</w:t>
      </w:r>
    </w:p>
    <w:p w:rsidR="00B965C3" w:rsidRDefault="00B965C3" w:rsidP="00F82481">
      <w:pPr>
        <w:pStyle w:val="NoSpacing"/>
      </w:pPr>
      <w:r>
        <w:t>printf("If you are running in a race and pass the second place person");</w:t>
      </w:r>
    </w:p>
    <w:p w:rsidR="00B965C3" w:rsidRDefault="00B965C3" w:rsidP="00F82481">
      <w:pPr>
        <w:pStyle w:val="NoSpacing"/>
      </w:pPr>
      <w:r>
        <w:t>gotoxy(4,9);</w:t>
      </w:r>
    </w:p>
    <w:p w:rsidR="00B965C3" w:rsidRDefault="00B965C3" w:rsidP="00F82481">
      <w:pPr>
        <w:pStyle w:val="NoSpacing"/>
      </w:pPr>
      <w:r>
        <w:t>printf("what place are you in?");</w:t>
      </w:r>
    </w:p>
    <w:p w:rsidR="00B965C3" w:rsidRDefault="00B965C3" w:rsidP="00F82481">
      <w:pPr>
        <w:pStyle w:val="NoSpacing"/>
      </w:pPr>
      <w:r>
        <w:t>gotoxy(10,11);</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gotoxy(10,13);</w:t>
      </w:r>
    </w:p>
    <w:p w:rsidR="00B965C3" w:rsidRDefault="00B965C3" w:rsidP="00F82481">
      <w:pPr>
        <w:pStyle w:val="NoSpacing"/>
      </w:pPr>
      <w:r>
        <w:t>(strcmp(answer,"2nd")==0 || strcmp(answer,"second")==0 || strcmp(answer,"2")==0)?printf("Congratulations! Your answer is correct!"):printf("Oh, that's the wrong answer! The correct answer is 2nd/second");</w:t>
      </w:r>
    </w:p>
    <w:p w:rsidR="00B965C3" w:rsidRDefault="00B965C3" w:rsidP="00F82481">
      <w:pPr>
        <w:pStyle w:val="NoSpacing"/>
      </w:pPr>
      <w:r>
        <w:t>gotoxy(4,15);</w:t>
      </w:r>
    </w:p>
    <w:p w:rsidR="00B965C3" w:rsidRDefault="00B965C3" w:rsidP="00F82481">
      <w:pPr>
        <w:pStyle w:val="NoSpacing"/>
      </w:pPr>
      <w:r>
        <w:t>}</w:t>
      </w:r>
    </w:p>
    <w:p w:rsidR="00B965C3" w:rsidRDefault="00B965C3" w:rsidP="00F82481">
      <w:pPr>
        <w:pStyle w:val="NoSpacing"/>
      </w:pPr>
      <w:r>
        <w:t>else if(rv&gt;=41 &amp;&amp; rv&lt;51)</w:t>
      </w:r>
    </w:p>
    <w:p w:rsidR="00B965C3" w:rsidRDefault="00B965C3" w:rsidP="00F82481">
      <w:pPr>
        <w:pStyle w:val="NoSpacing"/>
      </w:pPr>
      <w:r>
        <w:t>{</w:t>
      </w:r>
    </w:p>
    <w:p w:rsidR="00B965C3" w:rsidRDefault="00B965C3" w:rsidP="00F82481">
      <w:pPr>
        <w:pStyle w:val="NoSpacing"/>
      </w:pPr>
      <w:r>
        <w:t>printf("I can be made and I can be played. I can be cracked and I can be told.");</w:t>
      </w:r>
    </w:p>
    <w:p w:rsidR="00B965C3" w:rsidRDefault="00B965C3" w:rsidP="00F82481">
      <w:pPr>
        <w:pStyle w:val="NoSpacing"/>
      </w:pPr>
      <w:r>
        <w:t>gotoxy(4,9);</w:t>
      </w:r>
    </w:p>
    <w:p w:rsidR="00B965C3" w:rsidRDefault="00B965C3" w:rsidP="00F82481">
      <w:pPr>
        <w:pStyle w:val="NoSpacing"/>
      </w:pPr>
      <w:r>
        <w:t>printf("What am I?");</w:t>
      </w:r>
    </w:p>
    <w:p w:rsidR="00B965C3" w:rsidRDefault="00B965C3" w:rsidP="00F82481">
      <w:pPr>
        <w:pStyle w:val="NoSpacing"/>
      </w:pPr>
      <w:r>
        <w:t>gotoxy(10,11);</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gotoxy(10,13);</w:t>
      </w:r>
    </w:p>
    <w:p w:rsidR="00B965C3" w:rsidRDefault="00B965C3" w:rsidP="00F82481">
      <w:pPr>
        <w:pStyle w:val="NoSpacing"/>
      </w:pPr>
      <w:r>
        <w:t>(strcmp(answer,"joke")==0 || strcmp(answer,"jokes")==0)?printf("Congratulations! Your answer is correct!"):printf("Oh, that's the wrong answer! The correct answer is joke");</w:t>
      </w:r>
    </w:p>
    <w:p w:rsidR="00B965C3" w:rsidRDefault="00B965C3" w:rsidP="00F82481">
      <w:pPr>
        <w:pStyle w:val="NoSpacing"/>
      </w:pPr>
      <w:r>
        <w:t>gotoxy(4,15);</w:t>
      </w:r>
    </w:p>
    <w:p w:rsidR="00B965C3" w:rsidRDefault="00B965C3" w:rsidP="00F82481">
      <w:pPr>
        <w:pStyle w:val="NoSpacing"/>
      </w:pPr>
      <w:r>
        <w:t>}</w:t>
      </w:r>
    </w:p>
    <w:p w:rsidR="00B965C3" w:rsidRDefault="00B965C3" w:rsidP="00F82481">
      <w:pPr>
        <w:pStyle w:val="NoSpacing"/>
      </w:pPr>
      <w:r>
        <w:t>else if(rv&gt;=51 &amp;&amp; rv&lt;61)</w:t>
      </w:r>
    </w:p>
    <w:p w:rsidR="00B965C3" w:rsidRDefault="00B965C3" w:rsidP="00F82481">
      <w:pPr>
        <w:pStyle w:val="NoSpacing"/>
      </w:pPr>
      <w:r>
        <w:lastRenderedPageBreak/>
        <w:t>{</w:t>
      </w:r>
    </w:p>
    <w:p w:rsidR="00B965C3" w:rsidRDefault="00B965C3" w:rsidP="00F82481">
      <w:pPr>
        <w:pStyle w:val="NoSpacing"/>
      </w:pPr>
      <w:r>
        <w:t>printf("What has a bed but doesn't sleep and a mouth but never eats?");</w:t>
      </w:r>
    </w:p>
    <w:p w:rsidR="00B965C3" w:rsidRDefault="00B965C3" w:rsidP="00F82481">
      <w:pPr>
        <w:pStyle w:val="NoSpacing"/>
      </w:pPr>
      <w:r>
        <w:t>gotoxy(10,10);</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gotoxy(10,12);</w:t>
      </w:r>
    </w:p>
    <w:p w:rsidR="00B965C3" w:rsidRDefault="00B965C3" w:rsidP="00F82481">
      <w:pPr>
        <w:pStyle w:val="NoSpacing"/>
      </w:pPr>
      <w:r>
        <w:t>(strcmp(answer,"river")==0 || strcmp(answer,"rivers")==0)?printf("Congratulations! Your answer is correct!"):printf("Oh, that's the wrong answer! The correct answer is river");</w:t>
      </w:r>
    </w:p>
    <w:p w:rsidR="00B965C3" w:rsidRDefault="00B965C3" w:rsidP="00F82481">
      <w:pPr>
        <w:pStyle w:val="NoSpacing"/>
      </w:pPr>
      <w:r>
        <w:t>gotoxy(4,14);</w:t>
      </w:r>
    </w:p>
    <w:p w:rsidR="00B965C3" w:rsidRDefault="00B965C3" w:rsidP="00F82481">
      <w:pPr>
        <w:pStyle w:val="NoSpacing"/>
      </w:pPr>
      <w:r>
        <w:t>}</w:t>
      </w:r>
    </w:p>
    <w:p w:rsidR="00B965C3" w:rsidRDefault="00B965C3" w:rsidP="00F82481">
      <w:pPr>
        <w:pStyle w:val="NoSpacing"/>
      </w:pPr>
      <w:r>
        <w:t>else if(rv&gt;=61 &amp;&amp; rv&lt;71)</w:t>
      </w:r>
    </w:p>
    <w:p w:rsidR="00B965C3" w:rsidRDefault="00B965C3" w:rsidP="00F82481">
      <w:pPr>
        <w:pStyle w:val="NoSpacing"/>
      </w:pPr>
      <w:r>
        <w:t>{</w:t>
      </w:r>
    </w:p>
    <w:p w:rsidR="00B965C3" w:rsidRDefault="00B965C3" w:rsidP="00F82481">
      <w:pPr>
        <w:pStyle w:val="NoSpacing"/>
      </w:pPr>
      <w:r>
        <w:t>printf("We see it once in a year, twice in a week but never in a day.");</w:t>
      </w:r>
    </w:p>
    <w:p w:rsidR="00B965C3" w:rsidRDefault="00B965C3" w:rsidP="00F82481">
      <w:pPr>
        <w:pStyle w:val="NoSpacing"/>
      </w:pPr>
      <w:r>
        <w:t>gotoxy(4,9);</w:t>
      </w:r>
    </w:p>
    <w:p w:rsidR="00B965C3" w:rsidRDefault="00B965C3" w:rsidP="00F82481">
      <w:pPr>
        <w:pStyle w:val="NoSpacing"/>
      </w:pPr>
      <w:r>
        <w:t>printf("What is it?");</w:t>
      </w:r>
    </w:p>
    <w:p w:rsidR="00B965C3" w:rsidRDefault="00B965C3" w:rsidP="00F82481">
      <w:pPr>
        <w:pStyle w:val="NoSpacing"/>
      </w:pPr>
      <w:r>
        <w:t>gotoxy(10,11);</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gotoxy(10,13);</w:t>
      </w:r>
    </w:p>
    <w:p w:rsidR="00B965C3" w:rsidRDefault="00B965C3" w:rsidP="00F82481">
      <w:pPr>
        <w:pStyle w:val="NoSpacing"/>
      </w:pPr>
      <w:r>
        <w:t>(strcmp(answer,"E")==0 || strcmp(answer,"e")==0)?printf("Congratulations! Your answer is correct!"):printf("Oh, that's the wrong answer! The correct answer is e");</w:t>
      </w:r>
    </w:p>
    <w:p w:rsidR="00B965C3" w:rsidRDefault="00B965C3" w:rsidP="00F82481">
      <w:pPr>
        <w:pStyle w:val="NoSpacing"/>
      </w:pPr>
      <w:r>
        <w:t>gotoxy(4,15);</w:t>
      </w:r>
    </w:p>
    <w:p w:rsidR="00B965C3" w:rsidRDefault="00B965C3" w:rsidP="00F82481">
      <w:pPr>
        <w:pStyle w:val="NoSpacing"/>
      </w:pPr>
      <w:r>
        <w:t>}</w:t>
      </w:r>
    </w:p>
    <w:p w:rsidR="00B965C3" w:rsidRDefault="00B965C3" w:rsidP="00F82481">
      <w:pPr>
        <w:pStyle w:val="NoSpacing"/>
      </w:pPr>
      <w:r>
        <w:t>else if(rv&gt;=71 &amp;&amp; rv&lt;81)</w:t>
      </w:r>
    </w:p>
    <w:p w:rsidR="00B965C3" w:rsidRDefault="00B965C3" w:rsidP="00F82481">
      <w:pPr>
        <w:pStyle w:val="NoSpacing"/>
      </w:pPr>
      <w:r>
        <w:t>{</w:t>
      </w:r>
    </w:p>
    <w:p w:rsidR="00B965C3" w:rsidRDefault="00B965C3" w:rsidP="00F82481">
      <w:pPr>
        <w:pStyle w:val="NoSpacing"/>
      </w:pPr>
      <w:r>
        <w:t>printf("I am a container with no sides and no lid, yet golden treasure lays inside.");</w:t>
      </w:r>
    </w:p>
    <w:p w:rsidR="00B965C3" w:rsidRDefault="00B965C3" w:rsidP="00F82481">
      <w:pPr>
        <w:pStyle w:val="NoSpacing"/>
      </w:pPr>
      <w:r>
        <w:t>gotoxy(4,9);</w:t>
      </w:r>
    </w:p>
    <w:p w:rsidR="00B965C3" w:rsidRDefault="00B965C3" w:rsidP="00F82481">
      <w:pPr>
        <w:pStyle w:val="NoSpacing"/>
      </w:pPr>
      <w:r>
        <w:t>printf("What am I?");</w:t>
      </w:r>
    </w:p>
    <w:p w:rsidR="00B965C3" w:rsidRDefault="00B965C3" w:rsidP="00F82481">
      <w:pPr>
        <w:pStyle w:val="NoSpacing"/>
      </w:pPr>
      <w:r>
        <w:t>gotoxy(10,11);</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gotoxy(10,13);</w:t>
      </w:r>
    </w:p>
    <w:p w:rsidR="00B965C3" w:rsidRDefault="00B965C3" w:rsidP="00F82481">
      <w:pPr>
        <w:pStyle w:val="NoSpacing"/>
      </w:pPr>
      <w:r>
        <w:t>(strcmp(answer,"egg")==0 || strcmp(answer,"eggs")==0)?printf("Congratulations! Your answer is correct!"):printf("Oh, that's the wrong answer! The correct answer is egg");</w:t>
      </w:r>
    </w:p>
    <w:p w:rsidR="00B965C3" w:rsidRDefault="00B965C3" w:rsidP="00F82481">
      <w:pPr>
        <w:pStyle w:val="NoSpacing"/>
      </w:pPr>
      <w:r>
        <w:t>gotoxy(4,15);</w:t>
      </w:r>
    </w:p>
    <w:p w:rsidR="00B965C3" w:rsidRDefault="00B965C3" w:rsidP="00F82481">
      <w:pPr>
        <w:pStyle w:val="NoSpacing"/>
      </w:pPr>
      <w:r>
        <w:t>}</w:t>
      </w:r>
    </w:p>
    <w:p w:rsidR="00B965C3" w:rsidRDefault="00B965C3" w:rsidP="00F82481">
      <w:pPr>
        <w:pStyle w:val="NoSpacing"/>
      </w:pPr>
      <w:r>
        <w:t>else if(rv&gt;=81 &amp;&amp; rv&lt;91)</w:t>
      </w:r>
    </w:p>
    <w:p w:rsidR="00B965C3" w:rsidRDefault="00B965C3" w:rsidP="00F82481">
      <w:pPr>
        <w:pStyle w:val="NoSpacing"/>
      </w:pPr>
      <w:r>
        <w:t>{</w:t>
      </w:r>
    </w:p>
    <w:p w:rsidR="00B965C3" w:rsidRDefault="00B965C3" w:rsidP="00F82481">
      <w:pPr>
        <w:pStyle w:val="NoSpacing"/>
      </w:pPr>
      <w:r>
        <w:t>printf("Which letter of the alphabet contains the most water?");</w:t>
      </w:r>
    </w:p>
    <w:p w:rsidR="00B965C3" w:rsidRDefault="00B965C3" w:rsidP="00F82481">
      <w:pPr>
        <w:pStyle w:val="NoSpacing"/>
      </w:pPr>
      <w:r>
        <w:t>gotoxy(10,10);</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gotoxy(10,12);</w:t>
      </w:r>
    </w:p>
    <w:p w:rsidR="00B965C3" w:rsidRDefault="00B965C3" w:rsidP="00F82481">
      <w:pPr>
        <w:pStyle w:val="NoSpacing"/>
      </w:pPr>
      <w:r>
        <w:t>(strcmp(answer,"C")==0 || strcmp(answer,"c")==0)?printf("Congratulations! Your answer is correct!"):printf("Oh, that's the wrong answer! The correct answer is c");</w:t>
      </w:r>
    </w:p>
    <w:p w:rsidR="00B965C3" w:rsidRDefault="00B965C3" w:rsidP="00F82481">
      <w:pPr>
        <w:pStyle w:val="NoSpacing"/>
      </w:pPr>
      <w:r>
        <w:t>gotoxy(4,14);</w:t>
      </w:r>
    </w:p>
    <w:p w:rsidR="00B965C3" w:rsidRDefault="00B965C3" w:rsidP="00F82481">
      <w:pPr>
        <w:pStyle w:val="NoSpacing"/>
      </w:pPr>
      <w:r>
        <w:t>}</w:t>
      </w:r>
    </w:p>
    <w:p w:rsidR="00B965C3" w:rsidRDefault="00B965C3" w:rsidP="00F82481">
      <w:pPr>
        <w:pStyle w:val="NoSpacing"/>
      </w:pPr>
      <w:r>
        <w:t>else if(rv&gt;=91 &amp;&amp; rv&lt;101)</w:t>
      </w:r>
    </w:p>
    <w:p w:rsidR="00B965C3" w:rsidRDefault="00B965C3" w:rsidP="00F82481">
      <w:pPr>
        <w:pStyle w:val="NoSpacing"/>
      </w:pPr>
      <w:r>
        <w:t>{</w:t>
      </w:r>
    </w:p>
    <w:p w:rsidR="00B965C3" w:rsidRDefault="00B965C3" w:rsidP="00F82481">
      <w:pPr>
        <w:pStyle w:val="NoSpacing"/>
      </w:pPr>
      <w:r>
        <w:t>printf("You buy me to eat, but never eat me. What am I?");</w:t>
      </w:r>
    </w:p>
    <w:p w:rsidR="00B965C3" w:rsidRDefault="00B965C3" w:rsidP="00F82481">
      <w:pPr>
        <w:pStyle w:val="NoSpacing"/>
      </w:pPr>
      <w:r>
        <w:lastRenderedPageBreak/>
        <w:t>gotoxy(10,10);</w:t>
      </w:r>
    </w:p>
    <w:p w:rsidR="00B965C3" w:rsidRDefault="00B965C3" w:rsidP="00F82481">
      <w:pPr>
        <w:pStyle w:val="NoSpacing"/>
      </w:pPr>
      <w:r>
        <w:t>printf("Your answer: ");</w:t>
      </w:r>
    </w:p>
    <w:p w:rsidR="00B965C3" w:rsidRDefault="00B965C3" w:rsidP="00F82481">
      <w:pPr>
        <w:pStyle w:val="NoSpacing"/>
      </w:pPr>
      <w:r>
        <w:t>scanf("%s",&amp;answer);</w:t>
      </w:r>
    </w:p>
    <w:p w:rsidR="00B965C3" w:rsidRDefault="00B965C3" w:rsidP="00F82481">
      <w:pPr>
        <w:pStyle w:val="NoSpacing"/>
      </w:pPr>
      <w:r>
        <w:t>gotoxy(10,12);</w:t>
      </w:r>
    </w:p>
    <w:p w:rsidR="00B965C3" w:rsidRDefault="00B965C3" w:rsidP="00F82481">
      <w:pPr>
        <w:pStyle w:val="NoSpacing"/>
      </w:pPr>
      <w:r>
        <w:t>(strcmp(answer,"utensils")==0 || strcmp(answer,"utensil")==0)?printf("Congratulations! Your answer is correct!"):printf("Oh, that's the wrong answer! The correct answer is utensil");</w:t>
      </w:r>
    </w:p>
    <w:p w:rsidR="00B965C3" w:rsidRDefault="00B965C3" w:rsidP="00F82481">
      <w:pPr>
        <w:pStyle w:val="NoSpacing"/>
      </w:pPr>
      <w:r>
        <w:t>gotoxy(4,14);</w:t>
      </w:r>
    </w:p>
    <w:p w:rsidR="00B965C3" w:rsidRDefault="00B965C3" w:rsidP="00F82481">
      <w:pPr>
        <w:pStyle w:val="NoSpacing"/>
      </w:pPr>
      <w:r>
        <w:t>}</w:t>
      </w:r>
    </w:p>
    <w:p w:rsidR="00B965C3" w:rsidRDefault="00B965C3" w:rsidP="00F82481">
      <w:pPr>
        <w:pStyle w:val="NoSpacing"/>
      </w:pPr>
      <w:r>
        <w:t>printf("Do you want to solve some more riddles (1-yes)||(2-no)? ");</w:t>
      </w:r>
    </w:p>
    <w:p w:rsidR="00B965C3" w:rsidRDefault="00B965C3" w:rsidP="00F82481">
      <w:pPr>
        <w:pStyle w:val="NoSpacing"/>
      </w:pPr>
      <w:r>
        <w:t>scanf("%d",&amp;r_ch);</w:t>
      </w:r>
    </w:p>
    <w:p w:rsidR="00B965C3" w:rsidRDefault="00B965C3" w:rsidP="00F82481">
      <w:pPr>
        <w:pStyle w:val="NoSpacing"/>
      </w:pPr>
      <w:r>
        <w:t>(r_ch==1)?riddle(midx,midy):assistant_menu();</w:t>
      </w:r>
    </w:p>
    <w:p w:rsidR="00B965C3" w:rsidRDefault="00B965C3" w:rsidP="00F82481">
      <w:pPr>
        <w:pStyle w:val="NoSpacing"/>
      </w:pPr>
      <w:r>
        <w:t>}</w:t>
      </w:r>
    </w:p>
    <w:p w:rsidR="00B965C3" w:rsidRDefault="00B965C3" w:rsidP="00F82481">
      <w:pPr>
        <w:pStyle w:val="NoSpacing"/>
      </w:pPr>
      <w:r>
        <w:t>//*calci:</w:t>
      </w:r>
    </w:p>
    <w:p w:rsidR="00B965C3" w:rsidRDefault="00B965C3" w:rsidP="00F82481">
      <w:pPr>
        <w:pStyle w:val="NoSpacing"/>
      </w:pPr>
      <w:r>
        <w:t>void calculator(int midx,int midy)</w:t>
      </w:r>
    </w:p>
    <w:p w:rsidR="00B965C3" w:rsidRDefault="00B965C3" w:rsidP="00F82481">
      <w:pPr>
        <w:pStyle w:val="NoSpacing"/>
      </w:pPr>
      <w:r>
        <w:t>{</w:t>
      </w:r>
    </w:p>
    <w:p w:rsidR="00B965C3" w:rsidRDefault="00B965C3" w:rsidP="00F82481">
      <w:pPr>
        <w:pStyle w:val="NoSpacing"/>
      </w:pPr>
      <w:r>
        <w:t xml:space="preserve">    static float no1=0,no2=0;</w:t>
      </w:r>
    </w:p>
    <w:p w:rsidR="00B965C3" w:rsidRDefault="00B965C3" w:rsidP="00F82481">
      <w:pPr>
        <w:pStyle w:val="NoSpacing"/>
      </w:pPr>
      <w:r>
        <w:t xml:space="preserve">    int calci_choice;</w:t>
      </w:r>
    </w:p>
    <w:p w:rsidR="00B965C3" w:rsidRDefault="00B965C3" w:rsidP="00F82481">
      <w:pPr>
        <w:pStyle w:val="NoSpacing"/>
      </w:pPr>
      <w:r>
        <w:t xml:space="preserve">    clrscr();</w:t>
      </w:r>
    </w:p>
    <w:p w:rsidR="00B965C3" w:rsidRDefault="00B965C3" w:rsidP="00F82481">
      <w:pPr>
        <w:pStyle w:val="NoSpacing"/>
      </w:pPr>
      <w:r>
        <w:t xml:space="preserve">    rect(midx,midy,3,1);</w:t>
      </w:r>
    </w:p>
    <w:p w:rsidR="00B965C3" w:rsidRDefault="00B965C3" w:rsidP="00F82481">
      <w:pPr>
        <w:pStyle w:val="NoSpacing"/>
      </w:pPr>
      <w:r>
        <w:t xml:space="preserve">    printf("Enter number 1: ");</w:t>
      </w:r>
    </w:p>
    <w:p w:rsidR="00B965C3" w:rsidRDefault="00B965C3" w:rsidP="00F82481">
      <w:pPr>
        <w:pStyle w:val="NoSpacing"/>
      </w:pPr>
      <w:r>
        <w:t xml:space="preserve">    scanf("%f",&amp;no1);</w:t>
      </w:r>
    </w:p>
    <w:p w:rsidR="00B965C3" w:rsidRDefault="00B965C3" w:rsidP="00F82481">
      <w:pPr>
        <w:pStyle w:val="NoSpacing"/>
      </w:pPr>
      <w:r>
        <w:t xml:space="preserve">    gotoxy(4,9);</w:t>
      </w:r>
    </w:p>
    <w:p w:rsidR="00B965C3" w:rsidRDefault="00B965C3" w:rsidP="00F82481">
      <w:pPr>
        <w:pStyle w:val="NoSpacing"/>
      </w:pPr>
      <w:r>
        <w:t xml:space="preserve">    printf("Enter number 2: ");</w:t>
      </w:r>
    </w:p>
    <w:p w:rsidR="00B965C3" w:rsidRDefault="00B965C3" w:rsidP="00F82481">
      <w:pPr>
        <w:pStyle w:val="NoSpacing"/>
      </w:pPr>
      <w:r>
        <w:t xml:space="preserve">    scanf("%f",&amp;no2);</w:t>
      </w:r>
    </w:p>
    <w:p w:rsidR="00B965C3" w:rsidRDefault="00B965C3" w:rsidP="00F82481">
      <w:pPr>
        <w:pStyle w:val="NoSpacing"/>
      </w:pPr>
      <w:r>
        <w:t xml:space="preserve">    gotoxy(10,11);</w:t>
      </w:r>
    </w:p>
    <w:p w:rsidR="00B965C3" w:rsidRDefault="00B965C3" w:rsidP="00F82481">
      <w:pPr>
        <w:pStyle w:val="NoSpacing"/>
      </w:pPr>
      <w:r>
        <w:t xml:space="preserve">    printf("1. addition.");</w:t>
      </w:r>
    </w:p>
    <w:p w:rsidR="00B965C3" w:rsidRDefault="00B965C3" w:rsidP="00F82481">
      <w:pPr>
        <w:pStyle w:val="NoSpacing"/>
      </w:pPr>
      <w:r>
        <w:t xml:space="preserve">    gotoxy(10,12);</w:t>
      </w:r>
    </w:p>
    <w:p w:rsidR="00B965C3" w:rsidRDefault="00B965C3" w:rsidP="00F82481">
      <w:pPr>
        <w:pStyle w:val="NoSpacing"/>
      </w:pPr>
      <w:r>
        <w:t xml:space="preserve">    printf("2. subtraction.");</w:t>
      </w:r>
    </w:p>
    <w:p w:rsidR="00B965C3" w:rsidRDefault="00B965C3" w:rsidP="00F82481">
      <w:pPr>
        <w:pStyle w:val="NoSpacing"/>
      </w:pPr>
      <w:r>
        <w:t xml:space="preserve">    gotoxy(10,13);</w:t>
      </w:r>
    </w:p>
    <w:p w:rsidR="00B965C3" w:rsidRDefault="00B965C3" w:rsidP="00F82481">
      <w:pPr>
        <w:pStyle w:val="NoSpacing"/>
      </w:pPr>
      <w:r>
        <w:t xml:space="preserve">    printf("3. multiplication.");</w:t>
      </w:r>
    </w:p>
    <w:p w:rsidR="00B965C3" w:rsidRDefault="00B965C3" w:rsidP="00F82481">
      <w:pPr>
        <w:pStyle w:val="NoSpacing"/>
      </w:pPr>
      <w:r>
        <w:t xml:space="preserve">    gotoxy(10,14);</w:t>
      </w:r>
    </w:p>
    <w:p w:rsidR="00B965C3" w:rsidRDefault="00B965C3" w:rsidP="00F82481">
      <w:pPr>
        <w:pStyle w:val="NoSpacing"/>
      </w:pPr>
      <w:r>
        <w:t xml:space="preserve">    printf("4. division.");</w:t>
      </w:r>
    </w:p>
    <w:p w:rsidR="00B965C3" w:rsidRDefault="00B965C3" w:rsidP="00F82481">
      <w:pPr>
        <w:pStyle w:val="NoSpacing"/>
      </w:pPr>
      <w:r>
        <w:t xml:space="preserve">    gotoxy(10,15);</w:t>
      </w:r>
    </w:p>
    <w:p w:rsidR="00B965C3" w:rsidRDefault="00B965C3" w:rsidP="00F82481">
      <w:pPr>
        <w:pStyle w:val="NoSpacing"/>
      </w:pPr>
      <w:r>
        <w:t xml:space="preserve">    printf("5. all operations.");</w:t>
      </w:r>
    </w:p>
    <w:p w:rsidR="00B965C3" w:rsidRDefault="00B965C3" w:rsidP="00F82481">
      <w:pPr>
        <w:pStyle w:val="NoSpacing"/>
      </w:pPr>
      <w:r>
        <w:t xml:space="preserve">    gotoxy(10,16);</w:t>
      </w:r>
    </w:p>
    <w:p w:rsidR="00B965C3" w:rsidRDefault="00B965C3" w:rsidP="00F82481">
      <w:pPr>
        <w:pStyle w:val="NoSpacing"/>
      </w:pPr>
      <w:r>
        <w:t xml:space="preserve">    printf("6. Return to main menu.");</w:t>
      </w:r>
    </w:p>
    <w:p w:rsidR="00B965C3" w:rsidRDefault="00B965C3" w:rsidP="00F82481">
      <w:pPr>
        <w:pStyle w:val="NoSpacing"/>
      </w:pPr>
      <w:r>
        <w:t xml:space="preserve">    gotoxy(10,17);</w:t>
      </w:r>
    </w:p>
    <w:p w:rsidR="00B965C3" w:rsidRDefault="00B965C3" w:rsidP="00F82481">
      <w:pPr>
        <w:pStyle w:val="NoSpacing"/>
      </w:pPr>
      <w:r>
        <w:t xml:space="preserve">    printf("7. Exit.");</w:t>
      </w:r>
    </w:p>
    <w:p w:rsidR="00B965C3" w:rsidRDefault="00B965C3" w:rsidP="00F82481">
      <w:pPr>
        <w:pStyle w:val="NoSpacing"/>
      </w:pPr>
      <w:r>
        <w:t xml:space="preserve">    gotoxy(15,19);</w:t>
      </w:r>
    </w:p>
    <w:p w:rsidR="00B965C3" w:rsidRDefault="00B965C3" w:rsidP="00F82481">
      <w:pPr>
        <w:pStyle w:val="NoSpacing"/>
      </w:pPr>
      <w:r>
        <w:t xml:space="preserve">    printf("Your choice: ");</w:t>
      </w:r>
    </w:p>
    <w:p w:rsidR="00B965C3" w:rsidRDefault="00B965C3" w:rsidP="00F82481">
      <w:pPr>
        <w:pStyle w:val="NoSpacing"/>
      </w:pPr>
      <w:r>
        <w:t xml:space="preserve">    scanf("%d",&amp;calci_choice);</w:t>
      </w:r>
    </w:p>
    <w:p w:rsidR="00B965C3" w:rsidRDefault="00B965C3" w:rsidP="00F82481">
      <w:pPr>
        <w:pStyle w:val="NoSpacing"/>
      </w:pPr>
      <w:r>
        <w:t xml:space="preserve">    gotoxy(10,21);</w:t>
      </w:r>
    </w:p>
    <w:p w:rsidR="00B965C3" w:rsidRDefault="00B965C3" w:rsidP="00F82481">
      <w:pPr>
        <w:pStyle w:val="NoSpacing"/>
      </w:pPr>
      <w:r>
        <w:t xml:space="preserve">    if(calci_choice==1)</w:t>
      </w:r>
    </w:p>
    <w:p w:rsidR="00B965C3" w:rsidRDefault="00B965C3" w:rsidP="00F82481">
      <w:pPr>
        <w:pStyle w:val="NoSpacing"/>
      </w:pPr>
      <w:r>
        <w:tab/>
        <w:t>printf("addition of %.0f + %.0f = %.2f",no1,no2,no1+no2);</w:t>
      </w:r>
    </w:p>
    <w:p w:rsidR="00B965C3" w:rsidRDefault="00B965C3" w:rsidP="00F82481">
      <w:pPr>
        <w:pStyle w:val="NoSpacing"/>
      </w:pPr>
      <w:r>
        <w:t xml:space="preserve">    else if(calci_choice==2)</w:t>
      </w:r>
    </w:p>
    <w:p w:rsidR="00B965C3" w:rsidRDefault="00B965C3" w:rsidP="00F82481">
      <w:pPr>
        <w:pStyle w:val="NoSpacing"/>
      </w:pPr>
      <w:r>
        <w:tab/>
        <w:t>printf("subtraction of %.0f - %.0f = %.2f",no1,no2,no1-no2);</w:t>
      </w:r>
    </w:p>
    <w:p w:rsidR="00B965C3" w:rsidRDefault="00B965C3" w:rsidP="00F82481">
      <w:pPr>
        <w:pStyle w:val="NoSpacing"/>
      </w:pPr>
      <w:r>
        <w:t xml:space="preserve">    else if(calci_choice==3)</w:t>
      </w:r>
    </w:p>
    <w:p w:rsidR="00B965C3" w:rsidRDefault="00B965C3" w:rsidP="00F82481">
      <w:pPr>
        <w:pStyle w:val="NoSpacing"/>
      </w:pPr>
      <w:r>
        <w:tab/>
        <w:t>printf("multiplication of %.0f * %.0f = %.2f",no1,no2,no1*no2);</w:t>
      </w:r>
    </w:p>
    <w:p w:rsidR="00B965C3" w:rsidRDefault="00B965C3" w:rsidP="00F82481">
      <w:pPr>
        <w:pStyle w:val="NoSpacing"/>
      </w:pPr>
      <w:r>
        <w:t xml:space="preserve">    else if(calci_choice==4)</w:t>
      </w:r>
    </w:p>
    <w:p w:rsidR="00B965C3" w:rsidRDefault="00B965C3" w:rsidP="00F82481">
      <w:pPr>
        <w:pStyle w:val="NoSpacing"/>
      </w:pPr>
      <w:r>
        <w:tab/>
        <w:t>printf("division of %.0f / %.0f = %.2f",no1,no2,no1/no2);</w:t>
      </w:r>
    </w:p>
    <w:p w:rsidR="00B965C3" w:rsidRDefault="00B965C3" w:rsidP="00F82481">
      <w:pPr>
        <w:pStyle w:val="NoSpacing"/>
      </w:pPr>
      <w:r>
        <w:lastRenderedPageBreak/>
        <w:t xml:space="preserve">    else if(calci_choice==5)</w:t>
      </w:r>
    </w:p>
    <w:p w:rsidR="00B965C3" w:rsidRDefault="00B965C3" w:rsidP="00F82481">
      <w:pPr>
        <w:pStyle w:val="NoSpacing"/>
      </w:pPr>
      <w:r>
        <w:tab/>
        <w:t>{</w:t>
      </w:r>
    </w:p>
    <w:p w:rsidR="00B965C3" w:rsidRDefault="00B965C3" w:rsidP="00F82481">
      <w:pPr>
        <w:pStyle w:val="NoSpacing"/>
      </w:pPr>
      <w:r>
        <w:tab/>
      </w:r>
      <w:r>
        <w:tab/>
        <w:t>printf("addition of</w:t>
      </w:r>
      <w:r>
        <w:tab/>
      </w:r>
      <w:r>
        <w:tab/>
        <w:t>%.0f + %.0f</w:t>
      </w:r>
      <w:r>
        <w:tab/>
        <w:t>= %.2f",no1,no2,no1+no2);</w:t>
      </w:r>
    </w:p>
    <w:p w:rsidR="00B965C3" w:rsidRDefault="00B965C3" w:rsidP="00F82481">
      <w:pPr>
        <w:pStyle w:val="NoSpacing"/>
      </w:pPr>
      <w:r>
        <w:tab/>
      </w:r>
      <w:r>
        <w:tab/>
        <w:t>gotoxy(10,22);</w:t>
      </w:r>
    </w:p>
    <w:p w:rsidR="00B965C3" w:rsidRDefault="00B965C3" w:rsidP="00F82481">
      <w:pPr>
        <w:pStyle w:val="NoSpacing"/>
      </w:pPr>
      <w:r>
        <w:tab/>
      </w:r>
      <w:r>
        <w:tab/>
        <w:t>printf("subtraction of</w:t>
      </w:r>
      <w:r>
        <w:tab/>
      </w:r>
      <w:r>
        <w:tab/>
        <w:t>%.0f - %.0f</w:t>
      </w:r>
      <w:r>
        <w:tab/>
        <w:t>= %.2f",no1,no2,no1-no2);</w:t>
      </w:r>
    </w:p>
    <w:p w:rsidR="00B965C3" w:rsidRDefault="00B965C3" w:rsidP="00F82481">
      <w:pPr>
        <w:pStyle w:val="NoSpacing"/>
      </w:pPr>
      <w:r>
        <w:tab/>
      </w:r>
      <w:r>
        <w:tab/>
        <w:t>gotoxy(10,23);</w:t>
      </w:r>
    </w:p>
    <w:p w:rsidR="00B965C3" w:rsidRDefault="00B965C3" w:rsidP="00F82481">
      <w:pPr>
        <w:pStyle w:val="NoSpacing"/>
      </w:pPr>
      <w:r>
        <w:tab/>
      </w:r>
      <w:r>
        <w:tab/>
        <w:t>printf("multiplication of</w:t>
      </w:r>
      <w:r>
        <w:tab/>
        <w:t>%.0f * %.0f</w:t>
      </w:r>
      <w:r>
        <w:tab/>
        <w:t>= %.2f",no1,no2,no1*no2);</w:t>
      </w:r>
    </w:p>
    <w:p w:rsidR="00B965C3" w:rsidRDefault="00B965C3" w:rsidP="00F82481">
      <w:pPr>
        <w:pStyle w:val="NoSpacing"/>
      </w:pPr>
      <w:r>
        <w:tab/>
      </w:r>
      <w:r>
        <w:tab/>
        <w:t>gotoxy(10,24);</w:t>
      </w:r>
    </w:p>
    <w:p w:rsidR="00B965C3" w:rsidRDefault="00B965C3" w:rsidP="00F82481">
      <w:pPr>
        <w:pStyle w:val="NoSpacing"/>
      </w:pPr>
      <w:r>
        <w:tab/>
      </w:r>
      <w:r>
        <w:tab/>
        <w:t>printf("division of</w:t>
      </w:r>
      <w:r>
        <w:tab/>
      </w:r>
      <w:r>
        <w:tab/>
        <w:t>%.0f / %.0f</w:t>
      </w:r>
      <w:r>
        <w:tab/>
        <w:t>= %.2f",no1,no2,no1/no2);</w:t>
      </w:r>
    </w:p>
    <w:p w:rsidR="00B965C3" w:rsidRDefault="00B965C3" w:rsidP="00F82481">
      <w:pPr>
        <w:pStyle w:val="NoSpacing"/>
      </w:pPr>
      <w:r>
        <w:tab/>
      </w:r>
      <w:r>
        <w:tab/>
        <w:t>gotoxy(4,25);</w:t>
      </w:r>
    </w:p>
    <w:p w:rsidR="00B965C3" w:rsidRDefault="00B965C3" w:rsidP="00F82481">
      <w:pPr>
        <w:pStyle w:val="NoSpacing"/>
      </w:pPr>
      <w:r>
        <w:tab/>
      </w:r>
      <w:r>
        <w:tab/>
        <w:t>printf("\n   Press any key to return to the main menu.");</w:t>
      </w:r>
    </w:p>
    <w:p w:rsidR="00B965C3" w:rsidRDefault="00B965C3" w:rsidP="00F82481">
      <w:pPr>
        <w:pStyle w:val="NoSpacing"/>
      </w:pPr>
      <w:r>
        <w:tab/>
      </w:r>
      <w:r>
        <w:tab/>
        <w:t>anoth_rect(midx,midy);</w:t>
      </w:r>
    </w:p>
    <w:p w:rsidR="00B965C3" w:rsidRDefault="00B965C3" w:rsidP="00F82481">
      <w:pPr>
        <w:pStyle w:val="NoSpacing"/>
      </w:pPr>
      <w:r>
        <w:tab/>
      </w:r>
      <w:r>
        <w:tab/>
        <w:t>getch();</w:t>
      </w:r>
    </w:p>
    <w:p w:rsidR="00B965C3" w:rsidRDefault="00B965C3" w:rsidP="00F82481">
      <w:pPr>
        <w:pStyle w:val="NoSpacing"/>
      </w:pPr>
      <w:r>
        <w:tab/>
      </w:r>
      <w:r>
        <w:tab/>
        <w:t>assistant_menu();</w:t>
      </w:r>
    </w:p>
    <w:p w:rsidR="00B965C3" w:rsidRDefault="00B965C3" w:rsidP="00F82481">
      <w:pPr>
        <w:pStyle w:val="NoSpacing"/>
      </w:pPr>
      <w:r>
        <w:tab/>
        <w:t>}</w:t>
      </w:r>
    </w:p>
    <w:p w:rsidR="00B965C3" w:rsidRDefault="00B965C3" w:rsidP="00F82481">
      <w:pPr>
        <w:pStyle w:val="NoSpacing"/>
      </w:pPr>
      <w:r>
        <w:t xml:space="preserve">    else if(calci_choice==6)</w:t>
      </w:r>
    </w:p>
    <w:p w:rsidR="00B965C3" w:rsidRDefault="00B965C3" w:rsidP="00F82481">
      <w:pPr>
        <w:pStyle w:val="NoSpacing"/>
      </w:pPr>
      <w:r>
        <w:tab/>
        <w:t>assistant_menu();</w:t>
      </w:r>
    </w:p>
    <w:p w:rsidR="00B965C3" w:rsidRDefault="00B965C3" w:rsidP="00F82481">
      <w:pPr>
        <w:pStyle w:val="NoSpacing"/>
      </w:pPr>
      <w:r>
        <w:t xml:space="preserve">    else if(calci_choice==7)</w:t>
      </w:r>
    </w:p>
    <w:p w:rsidR="00B965C3" w:rsidRDefault="00B965C3" w:rsidP="00F82481">
      <w:pPr>
        <w:pStyle w:val="NoSpacing"/>
      </w:pPr>
      <w:r>
        <w:tab/>
        <w:t>{</w:t>
      </w:r>
    </w:p>
    <w:p w:rsidR="00B965C3" w:rsidRDefault="00B965C3" w:rsidP="00F82481">
      <w:pPr>
        <w:pStyle w:val="NoSpacing"/>
      </w:pPr>
      <w:r>
        <w:tab/>
      </w:r>
      <w:r>
        <w:tab/>
        <w:t>printf("Ok, press any to exit!");</w:t>
      </w:r>
    </w:p>
    <w:p w:rsidR="00B965C3" w:rsidRDefault="00B965C3" w:rsidP="00F82481">
      <w:pPr>
        <w:pStyle w:val="NoSpacing"/>
      </w:pPr>
      <w:r>
        <w:tab/>
      </w:r>
      <w:r>
        <w:tab/>
        <w:t>getch();</w:t>
      </w:r>
    </w:p>
    <w:p w:rsidR="00B965C3" w:rsidRDefault="00B965C3" w:rsidP="00F82481">
      <w:pPr>
        <w:pStyle w:val="NoSpacing"/>
      </w:pPr>
      <w:r>
        <w:tab/>
      </w:r>
      <w:r>
        <w:tab/>
        <w:t>exit(0);</w:t>
      </w:r>
    </w:p>
    <w:p w:rsidR="00B965C3" w:rsidRDefault="00B965C3" w:rsidP="00F82481">
      <w:pPr>
        <w:pStyle w:val="NoSpacing"/>
      </w:pPr>
      <w:r>
        <w:tab/>
        <w:t>}</w:t>
      </w:r>
    </w:p>
    <w:p w:rsidR="00B965C3" w:rsidRDefault="00B965C3" w:rsidP="00F82481">
      <w:pPr>
        <w:pStyle w:val="NoSpacing"/>
      </w:pPr>
      <w:r>
        <w:t xml:space="preserve">    else</w:t>
      </w:r>
    </w:p>
    <w:p w:rsidR="00B965C3" w:rsidRDefault="00B965C3" w:rsidP="00F82481">
      <w:pPr>
        <w:pStyle w:val="NoSpacing"/>
      </w:pPr>
      <w:r>
        <w:tab/>
        <w:t>printf("Wrong choice!");</w:t>
      </w:r>
    </w:p>
    <w:p w:rsidR="00B965C3" w:rsidRDefault="00B965C3" w:rsidP="00F82481">
      <w:pPr>
        <w:pStyle w:val="NoSpacing"/>
      </w:pPr>
      <w:r>
        <w:t xml:space="preserve">    if(calci_choice==(1||2||3||4))</w:t>
      </w:r>
    </w:p>
    <w:p w:rsidR="00B965C3" w:rsidRDefault="00B965C3" w:rsidP="00F82481">
      <w:pPr>
        <w:pStyle w:val="NoSpacing"/>
      </w:pPr>
      <w:r>
        <w:t xml:space="preserve">    {</w:t>
      </w:r>
    </w:p>
    <w:p w:rsidR="00B965C3" w:rsidRDefault="00B965C3" w:rsidP="00F82481">
      <w:pPr>
        <w:pStyle w:val="NoSpacing"/>
      </w:pPr>
      <w:r>
        <w:t xml:space="preserve">    gotoxy(4,23);</w:t>
      </w:r>
    </w:p>
    <w:p w:rsidR="00B965C3" w:rsidRDefault="00B965C3" w:rsidP="00F82481">
      <w:pPr>
        <w:pStyle w:val="NoSpacing"/>
      </w:pPr>
      <w:r>
        <w:t xml:space="preserve">    printf("Press any key to return to the main menu.");</w:t>
      </w:r>
    </w:p>
    <w:p w:rsidR="00B965C3" w:rsidRDefault="00B965C3" w:rsidP="00F82481">
      <w:pPr>
        <w:pStyle w:val="NoSpacing"/>
      </w:pPr>
      <w:r>
        <w:t xml:space="preserve">    getch();</w:t>
      </w:r>
    </w:p>
    <w:p w:rsidR="00B965C3" w:rsidRDefault="00B965C3" w:rsidP="00F82481">
      <w:pPr>
        <w:pStyle w:val="NoSpacing"/>
      </w:pPr>
      <w:r>
        <w:t xml:space="preserve">    assistant_menu();</w:t>
      </w:r>
    </w:p>
    <w:p w:rsidR="00B965C3" w:rsidRDefault="00B965C3" w:rsidP="00F82481">
      <w:pPr>
        <w:pStyle w:val="NoSpacing"/>
      </w:pPr>
      <w:r>
        <w:t xml:space="preserve">    }</w:t>
      </w:r>
    </w:p>
    <w:p w:rsidR="00B965C3" w:rsidRDefault="00B965C3" w:rsidP="00F82481">
      <w:pPr>
        <w:pStyle w:val="NoSpacing"/>
      </w:pPr>
      <w:r>
        <w:t>}</w:t>
      </w:r>
    </w:p>
    <w:p w:rsidR="00B965C3" w:rsidRDefault="00B965C3" w:rsidP="00F82481">
      <w:pPr>
        <w:pStyle w:val="NoSpacing"/>
      </w:pPr>
      <w:r>
        <w:t>//*roll a die:</w:t>
      </w:r>
    </w:p>
    <w:p w:rsidR="00B965C3" w:rsidRDefault="00B965C3" w:rsidP="00F82481">
      <w:pPr>
        <w:pStyle w:val="NoSpacing"/>
      </w:pPr>
      <w:r>
        <w:t>void head_and_tail(midx,midy)</w:t>
      </w:r>
    </w:p>
    <w:p w:rsidR="00B965C3" w:rsidRDefault="00B965C3" w:rsidP="00F82481">
      <w:pPr>
        <w:pStyle w:val="NoSpacing"/>
      </w:pPr>
      <w:r>
        <w:t>{</w:t>
      </w:r>
    </w:p>
    <w:p w:rsidR="00B965C3" w:rsidRDefault="00B965C3" w:rsidP="00F82481">
      <w:pPr>
        <w:pStyle w:val="NoSpacing"/>
      </w:pPr>
      <w:r>
        <w:t>int random_answer,no;</w:t>
      </w:r>
    </w:p>
    <w:p w:rsidR="00B965C3" w:rsidRDefault="00B965C3" w:rsidP="00F82481">
      <w:pPr>
        <w:pStyle w:val="NoSpacing"/>
      </w:pPr>
      <w:r>
        <w:t>char call[5];</w:t>
      </w:r>
    </w:p>
    <w:p w:rsidR="00B965C3" w:rsidRDefault="00B965C3" w:rsidP="00F82481">
      <w:pPr>
        <w:pStyle w:val="NoSpacing"/>
      </w:pPr>
      <w:r>
        <w:t>clrscr();</w:t>
      </w:r>
    </w:p>
    <w:p w:rsidR="00B965C3" w:rsidRDefault="00B965C3" w:rsidP="00F82481">
      <w:pPr>
        <w:pStyle w:val="NoSpacing"/>
      </w:pPr>
      <w:r>
        <w:t>rect(midx,midy,4,1);</w:t>
      </w:r>
    </w:p>
    <w:p w:rsidR="00B965C3" w:rsidRDefault="00B965C3" w:rsidP="00F82481">
      <w:pPr>
        <w:pStyle w:val="NoSpacing"/>
      </w:pPr>
      <w:r>
        <w:t>printf("Make a call(head/heads/h | tail/tails/t): ");</w:t>
      </w:r>
    </w:p>
    <w:p w:rsidR="00B965C3" w:rsidRDefault="00B965C3" w:rsidP="00F82481">
      <w:pPr>
        <w:pStyle w:val="NoSpacing"/>
      </w:pPr>
      <w:r>
        <w:t>scanf("%s",&amp;call);</w:t>
      </w:r>
    </w:p>
    <w:p w:rsidR="00B965C3" w:rsidRDefault="00B965C3" w:rsidP="00F82481">
      <w:pPr>
        <w:pStyle w:val="NoSpacing"/>
      </w:pPr>
      <w:r>
        <w:t>gotoxy(10,10);</w:t>
      </w:r>
    </w:p>
    <w:p w:rsidR="00B965C3" w:rsidRDefault="00B965C3" w:rsidP="00F82481">
      <w:pPr>
        <w:pStyle w:val="NoSpacing"/>
      </w:pPr>
      <w:r>
        <w:t>printf("Ok, the coin is rolling...");</w:t>
      </w:r>
    </w:p>
    <w:p w:rsidR="00B965C3" w:rsidRDefault="00B965C3" w:rsidP="00F82481">
      <w:pPr>
        <w:pStyle w:val="NoSpacing"/>
      </w:pPr>
      <w:r>
        <w:t>gotoxy(10,11);</w:t>
      </w:r>
    </w:p>
    <w:p w:rsidR="00B965C3" w:rsidRDefault="00B965C3" w:rsidP="00F82481">
      <w:pPr>
        <w:pStyle w:val="NoSpacing"/>
      </w:pPr>
      <w:r>
        <w:t>printf("Press any key to stop the coin.");</w:t>
      </w:r>
    </w:p>
    <w:p w:rsidR="00B965C3" w:rsidRDefault="00B965C3" w:rsidP="00F82481">
      <w:pPr>
        <w:pStyle w:val="NoSpacing"/>
      </w:pPr>
      <w:r>
        <w:t>getch();</w:t>
      </w:r>
    </w:p>
    <w:p w:rsidR="00B965C3" w:rsidRDefault="00B965C3" w:rsidP="00F82481">
      <w:pPr>
        <w:pStyle w:val="NoSpacing"/>
      </w:pPr>
      <w:r>
        <w:t>gotoxy(10,13);</w:t>
      </w:r>
    </w:p>
    <w:p w:rsidR="00B965C3" w:rsidRDefault="00B965C3" w:rsidP="00F82481">
      <w:pPr>
        <w:pStyle w:val="NoSpacing"/>
      </w:pPr>
      <w:r>
        <w:t>randomize();</w:t>
      </w:r>
    </w:p>
    <w:p w:rsidR="00B965C3" w:rsidRDefault="00B965C3" w:rsidP="00F82481">
      <w:pPr>
        <w:pStyle w:val="NoSpacing"/>
      </w:pPr>
      <w:r>
        <w:t>if(rand()%2==0)</w:t>
      </w:r>
    </w:p>
    <w:p w:rsidR="00B965C3" w:rsidRDefault="00B965C3" w:rsidP="00F82481">
      <w:pPr>
        <w:pStyle w:val="NoSpacing"/>
      </w:pPr>
      <w:r>
        <w:lastRenderedPageBreak/>
        <w:t>{</w:t>
      </w:r>
    </w:p>
    <w:p w:rsidR="00B965C3" w:rsidRDefault="00B965C3" w:rsidP="00F82481">
      <w:pPr>
        <w:pStyle w:val="NoSpacing"/>
      </w:pPr>
      <w:r>
        <w:t xml:space="preserve">    printf("Heads appeared!");</w:t>
      </w:r>
    </w:p>
    <w:p w:rsidR="00B965C3" w:rsidRDefault="00B965C3" w:rsidP="00F82481">
      <w:pPr>
        <w:pStyle w:val="NoSpacing"/>
      </w:pPr>
      <w:r>
        <w:t xml:space="preserve">    gotoxy(10,14);</w:t>
      </w:r>
    </w:p>
    <w:p w:rsidR="00B965C3" w:rsidRDefault="00B965C3" w:rsidP="00F82481">
      <w:pPr>
        <w:pStyle w:val="NoSpacing"/>
      </w:pPr>
      <w:r>
        <w:t xml:space="preserve">    ((strcmp(call,"heads")==0) || (strcmp(call,"head")==0) || (strcmp(call,"h")==0))?printf("Congratulation! you win..."):((strcmp(call,"tails")==0) || (strcmp(call,"tail")==0) || (strcmp(call,"t")==0))?printf("Sorry you lose! Try again later...!"):printf("");</w:t>
      </w:r>
    </w:p>
    <w:p w:rsidR="00B965C3" w:rsidRDefault="00B965C3" w:rsidP="00F82481">
      <w:pPr>
        <w:pStyle w:val="NoSpacing"/>
      </w:pPr>
      <w:r>
        <w:t>}</w:t>
      </w:r>
    </w:p>
    <w:p w:rsidR="00B965C3" w:rsidRDefault="00B965C3" w:rsidP="00F82481">
      <w:pPr>
        <w:pStyle w:val="NoSpacing"/>
      </w:pPr>
      <w:r>
        <w:t>else</w:t>
      </w:r>
    </w:p>
    <w:p w:rsidR="00B965C3" w:rsidRDefault="00B965C3" w:rsidP="00F82481">
      <w:pPr>
        <w:pStyle w:val="NoSpacing"/>
      </w:pPr>
      <w:r>
        <w:t>{</w:t>
      </w:r>
    </w:p>
    <w:p w:rsidR="00B965C3" w:rsidRDefault="00B965C3" w:rsidP="00F82481">
      <w:pPr>
        <w:pStyle w:val="NoSpacing"/>
      </w:pPr>
      <w:r>
        <w:t xml:space="preserve">    printf("Tails appeared!");</w:t>
      </w:r>
    </w:p>
    <w:p w:rsidR="00B965C3" w:rsidRDefault="00B965C3" w:rsidP="00F82481">
      <w:pPr>
        <w:pStyle w:val="NoSpacing"/>
      </w:pPr>
      <w:r>
        <w:t xml:space="preserve">    gotoxy(10,14);</w:t>
      </w:r>
    </w:p>
    <w:p w:rsidR="00B965C3" w:rsidRDefault="00B965C3" w:rsidP="00F82481">
      <w:pPr>
        <w:pStyle w:val="NoSpacing"/>
      </w:pPr>
      <w:r>
        <w:t xml:space="preserve">    ((strcmp(call,"tails")==0) || (strcmp(call,"tail")==0) || (strcmp(call,"t")==0))?printf("Congratulation! you win..."):((strcmp(call,"heads")==0) || (strcmp(call,"head")==0) || (strcmp(call,"h")==0))?printf("Sorry you lose! Try again later...!"):printf("");</w:t>
      </w:r>
    </w:p>
    <w:p w:rsidR="00B965C3" w:rsidRDefault="00B965C3" w:rsidP="00F82481">
      <w:pPr>
        <w:pStyle w:val="NoSpacing"/>
      </w:pPr>
      <w:r>
        <w:t>}</w:t>
      </w:r>
    </w:p>
    <w:p w:rsidR="00B965C3" w:rsidRDefault="00B965C3" w:rsidP="00F82481">
      <w:pPr>
        <w:pStyle w:val="NoSpacing"/>
      </w:pPr>
      <w:r>
        <w:t>gotoxy(4,16);</w:t>
      </w:r>
    </w:p>
    <w:p w:rsidR="00B965C3" w:rsidRDefault="00B965C3" w:rsidP="00F82481">
      <w:pPr>
        <w:pStyle w:val="NoSpacing"/>
      </w:pPr>
      <w:r>
        <w:t>printf("Press any key to return to the main menu.");</w:t>
      </w:r>
    </w:p>
    <w:p w:rsidR="00B965C3" w:rsidRDefault="00B965C3" w:rsidP="00F82481">
      <w:pPr>
        <w:pStyle w:val="NoSpacing"/>
      </w:pPr>
      <w:r>
        <w:t>getch();</w:t>
      </w:r>
    </w:p>
    <w:p w:rsidR="00B965C3" w:rsidRDefault="00B965C3" w:rsidP="00F82481">
      <w:pPr>
        <w:pStyle w:val="NoSpacing"/>
      </w:pPr>
      <w:r>
        <w:t>assistant_menu();</w:t>
      </w:r>
    </w:p>
    <w:p w:rsidR="00B965C3" w:rsidRDefault="00B965C3" w:rsidP="00F82481">
      <w:pPr>
        <w:pStyle w:val="NoSpacing"/>
      </w:pPr>
      <w:r>
        <w:t>}</w:t>
      </w:r>
    </w:p>
    <w:p w:rsidR="00B965C3" w:rsidRDefault="00B965C3" w:rsidP="00F82481">
      <w:pPr>
        <w:pStyle w:val="NoSpacing"/>
      </w:pPr>
      <w:r>
        <w:t>//*weather forcast:</w:t>
      </w:r>
    </w:p>
    <w:p w:rsidR="00B965C3" w:rsidRDefault="00B965C3" w:rsidP="00F82481">
      <w:pPr>
        <w:pStyle w:val="NoSpacing"/>
      </w:pPr>
      <w:r>
        <w:t>void weather(int midx,int midy)</w:t>
      </w:r>
    </w:p>
    <w:p w:rsidR="00B965C3" w:rsidRDefault="00B965C3" w:rsidP="00F82481">
      <w:pPr>
        <w:pStyle w:val="NoSpacing"/>
      </w:pPr>
      <w:r>
        <w:t>{</w:t>
      </w:r>
    </w:p>
    <w:p w:rsidR="00B965C3" w:rsidRDefault="00B965C3" w:rsidP="00F82481">
      <w:pPr>
        <w:pStyle w:val="NoSpacing"/>
      </w:pPr>
      <w:r>
        <w:t xml:space="preserve">    int hour,minute,second;</w:t>
      </w:r>
    </w:p>
    <w:p w:rsidR="00B965C3" w:rsidRDefault="00B965C3" w:rsidP="00F82481">
      <w:pPr>
        <w:pStyle w:val="NoSpacing"/>
      </w:pPr>
      <w:r>
        <w:t xml:space="preserve">    struct date today;</w:t>
      </w:r>
    </w:p>
    <w:p w:rsidR="00B965C3" w:rsidRDefault="00B965C3" w:rsidP="00F82481">
      <w:pPr>
        <w:pStyle w:val="NoSpacing"/>
      </w:pPr>
      <w:r>
        <w:t xml:space="preserve">    struct time stime;</w:t>
      </w:r>
    </w:p>
    <w:p w:rsidR="00B965C3" w:rsidRDefault="00B965C3" w:rsidP="00F82481">
      <w:pPr>
        <w:pStyle w:val="NoSpacing"/>
      </w:pPr>
      <w:r>
        <w:t xml:space="preserve">    int rv;</w:t>
      </w:r>
    </w:p>
    <w:p w:rsidR="00B965C3" w:rsidRDefault="00B965C3" w:rsidP="00F82481">
      <w:pPr>
        <w:pStyle w:val="NoSpacing"/>
      </w:pPr>
      <w:r>
        <w:t xml:space="preserve">    gettime(&amp;stime);</w:t>
      </w:r>
    </w:p>
    <w:p w:rsidR="00B965C3" w:rsidRDefault="00B965C3" w:rsidP="00F82481">
      <w:pPr>
        <w:pStyle w:val="NoSpacing"/>
      </w:pPr>
      <w:r>
        <w:t xml:space="preserve">    getdate(&amp;today);</w:t>
      </w:r>
    </w:p>
    <w:p w:rsidR="00B965C3" w:rsidRDefault="00B965C3" w:rsidP="00F82481">
      <w:pPr>
        <w:pStyle w:val="NoSpacing"/>
      </w:pPr>
      <w:r>
        <w:t xml:space="preserve">    rect(midx,midy,5,1);</w:t>
      </w:r>
    </w:p>
    <w:p w:rsidR="00B965C3" w:rsidRDefault="00B965C3" w:rsidP="00F82481">
      <w:pPr>
        <w:pStyle w:val="NoSpacing"/>
      </w:pPr>
      <w:r>
        <w:t xml:space="preserve">    printf("Today's Date: %d|%d|%d &amp; Time: %d:%d:%d",today.da_day,today.da_mon,today.da_year,stime.ti_hour,stime.ti_min,stime.ti_sec);</w:t>
      </w:r>
    </w:p>
    <w:p w:rsidR="00B965C3" w:rsidRDefault="00B965C3" w:rsidP="00F82481">
      <w:pPr>
        <w:pStyle w:val="NoSpacing"/>
      </w:pPr>
      <w:r>
        <w:t xml:space="preserve">    gotoxy(10,10);</w:t>
      </w:r>
    </w:p>
    <w:p w:rsidR="00B965C3" w:rsidRDefault="00B965C3" w:rsidP="00F82481">
      <w:pPr>
        <w:pStyle w:val="NoSpacing"/>
      </w:pPr>
      <w:r>
        <w:t xml:space="preserve">    if(stime.ti_hour&gt;=1 &amp;&amp; stime.ti_hour&lt;=5)</w:t>
      </w:r>
    </w:p>
    <w:p w:rsidR="00B965C3" w:rsidRDefault="00B965C3" w:rsidP="00F82481">
      <w:pPr>
        <w:pStyle w:val="NoSpacing"/>
      </w:pPr>
      <w:r>
        <w:t xml:space="preserve">    {</w:t>
      </w:r>
    </w:p>
    <w:p w:rsidR="00B965C3" w:rsidRDefault="00B965C3" w:rsidP="00F82481">
      <w:pPr>
        <w:pStyle w:val="NoSpacing"/>
      </w:pPr>
      <w:r>
        <w:tab/>
        <w:t>printf("It is night time...");</w:t>
      </w:r>
    </w:p>
    <w:p w:rsidR="00B965C3" w:rsidRDefault="00B965C3" w:rsidP="00F82481">
      <w:pPr>
        <w:pStyle w:val="NoSpacing"/>
      </w:pPr>
      <w:r>
        <w:tab/>
        <w:t>gotoxy(10,11);</w:t>
      </w:r>
    </w:p>
    <w:p w:rsidR="00B965C3" w:rsidRDefault="00B965C3" w:rsidP="00F82481">
      <w:pPr>
        <w:pStyle w:val="NoSpacing"/>
      </w:pPr>
      <w:r>
        <w:tab/>
        <w:t>printf("The weather is very cold and humid.");</w:t>
      </w:r>
    </w:p>
    <w:p w:rsidR="00B965C3" w:rsidRDefault="00B965C3" w:rsidP="00F82481">
      <w:pPr>
        <w:pStyle w:val="NoSpacing"/>
      </w:pPr>
      <w:r>
        <w:tab/>
        <w:t>randomize();</w:t>
      </w:r>
    </w:p>
    <w:p w:rsidR="00B965C3" w:rsidRDefault="00B965C3" w:rsidP="00F82481">
      <w:pPr>
        <w:pStyle w:val="NoSpacing"/>
      </w:pPr>
      <w:r>
        <w:tab/>
        <w:t>rv=rand()%20;</w:t>
      </w:r>
    </w:p>
    <w:p w:rsidR="00B965C3" w:rsidRDefault="00B965C3" w:rsidP="00F82481">
      <w:pPr>
        <w:pStyle w:val="NoSpacing"/>
      </w:pPr>
      <w:r>
        <w:tab/>
        <w:t>if(rv&gt;=0 &amp;&amp; rv&lt;5)</w:t>
      </w:r>
    </w:p>
    <w:p w:rsidR="00B965C3" w:rsidRDefault="00B965C3" w:rsidP="00F82481">
      <w:pPr>
        <w:pStyle w:val="NoSpacing"/>
      </w:pPr>
      <w:r>
        <w:tab/>
      </w:r>
      <w:r>
        <w:tab/>
        <w:t>rv+=13;</w:t>
      </w:r>
    </w:p>
    <w:p w:rsidR="00B965C3" w:rsidRDefault="00B965C3" w:rsidP="00F82481">
      <w:pPr>
        <w:pStyle w:val="NoSpacing"/>
      </w:pPr>
      <w:r>
        <w:tab/>
        <w:t>else if(rv&gt;=5 &amp;&amp; rv&lt;10)</w:t>
      </w:r>
    </w:p>
    <w:p w:rsidR="00B965C3" w:rsidRDefault="00B965C3" w:rsidP="00F82481">
      <w:pPr>
        <w:pStyle w:val="NoSpacing"/>
      </w:pPr>
      <w:r>
        <w:tab/>
      </w:r>
      <w:r>
        <w:tab/>
        <w:t>rv+=9;</w:t>
      </w:r>
    </w:p>
    <w:p w:rsidR="00B965C3" w:rsidRDefault="00B965C3" w:rsidP="00F82481">
      <w:pPr>
        <w:pStyle w:val="NoSpacing"/>
      </w:pPr>
      <w:r>
        <w:tab/>
        <w:t>else if(rv&gt;=10 &amp;&amp; rv&lt;15)</w:t>
      </w:r>
    </w:p>
    <w:p w:rsidR="00B965C3" w:rsidRDefault="00B965C3" w:rsidP="00F82481">
      <w:pPr>
        <w:pStyle w:val="NoSpacing"/>
      </w:pPr>
      <w:r>
        <w:tab/>
      </w:r>
      <w:r>
        <w:tab/>
        <w:t>rv+=4;</w:t>
      </w:r>
    </w:p>
    <w:p w:rsidR="00B965C3" w:rsidRDefault="00B965C3" w:rsidP="00F82481">
      <w:pPr>
        <w:pStyle w:val="NoSpacing"/>
      </w:pPr>
      <w:r>
        <w:tab/>
        <w:t>gotoxy(4,13);</w:t>
      </w:r>
    </w:p>
    <w:p w:rsidR="00B965C3" w:rsidRDefault="00B965C3" w:rsidP="00F82481">
      <w:pPr>
        <w:pStyle w:val="NoSpacing"/>
      </w:pPr>
      <w:r>
        <w:tab/>
        <w:t>printf("Current temperature is: %d degree C",rv);</w:t>
      </w:r>
    </w:p>
    <w:p w:rsidR="00B965C3" w:rsidRDefault="00B965C3" w:rsidP="00F82481">
      <w:pPr>
        <w:pStyle w:val="NoSpacing"/>
      </w:pPr>
      <w:r>
        <w:t xml:space="preserve">    }</w:t>
      </w:r>
    </w:p>
    <w:p w:rsidR="00B965C3" w:rsidRDefault="00B965C3" w:rsidP="00F82481">
      <w:pPr>
        <w:pStyle w:val="NoSpacing"/>
      </w:pPr>
      <w:r>
        <w:t xml:space="preserve">    else if((stime.ti_hour&gt;5 &amp;&amp; stime.ti_hour&lt;=12))// &amp;&amp; (minute&gt;=0) &amp;&amp; (second&gt;=0))</w:t>
      </w:r>
    </w:p>
    <w:p w:rsidR="00B965C3" w:rsidRDefault="00B965C3" w:rsidP="00F82481">
      <w:pPr>
        <w:pStyle w:val="NoSpacing"/>
      </w:pPr>
      <w:r>
        <w:lastRenderedPageBreak/>
        <w:t xml:space="preserve">    {</w:t>
      </w:r>
    </w:p>
    <w:p w:rsidR="00B965C3" w:rsidRDefault="00B965C3" w:rsidP="00F82481">
      <w:pPr>
        <w:pStyle w:val="NoSpacing"/>
      </w:pPr>
      <w:r>
        <w:tab/>
        <w:t>printf("It's morning...");</w:t>
      </w:r>
    </w:p>
    <w:p w:rsidR="00B965C3" w:rsidRDefault="00B965C3" w:rsidP="00F82481">
      <w:pPr>
        <w:pStyle w:val="NoSpacing"/>
      </w:pPr>
      <w:r>
        <w:tab/>
        <w:t>gotoxy(10,11);</w:t>
      </w:r>
    </w:p>
    <w:p w:rsidR="00B965C3" w:rsidRDefault="00B965C3" w:rsidP="00F82481">
      <w:pPr>
        <w:pStyle w:val="NoSpacing"/>
      </w:pPr>
      <w:r>
        <w:tab/>
        <w:t>printf("The weather is cold and has dew.");</w:t>
      </w:r>
    </w:p>
    <w:p w:rsidR="00B965C3" w:rsidRDefault="00B965C3" w:rsidP="00F82481">
      <w:pPr>
        <w:pStyle w:val="NoSpacing"/>
      </w:pPr>
      <w:r>
        <w:tab/>
        <w:t>randomize();</w:t>
      </w:r>
    </w:p>
    <w:p w:rsidR="00B965C3" w:rsidRDefault="00B965C3" w:rsidP="00F82481">
      <w:pPr>
        <w:pStyle w:val="NoSpacing"/>
      </w:pPr>
      <w:r>
        <w:tab/>
        <w:t>rv=rand()%25;</w:t>
      </w:r>
    </w:p>
    <w:p w:rsidR="00B965C3" w:rsidRDefault="00B965C3" w:rsidP="00F82481">
      <w:pPr>
        <w:pStyle w:val="NoSpacing"/>
      </w:pPr>
      <w:r>
        <w:tab/>
        <w:t>if(rv&gt;=0 &amp;&amp; rv&lt;5)</w:t>
      </w:r>
    </w:p>
    <w:p w:rsidR="00B965C3" w:rsidRDefault="00B965C3" w:rsidP="00F82481">
      <w:pPr>
        <w:pStyle w:val="NoSpacing"/>
      </w:pPr>
      <w:r>
        <w:tab/>
      </w:r>
      <w:r>
        <w:tab/>
        <w:t>rv+=18;</w:t>
      </w:r>
    </w:p>
    <w:p w:rsidR="00B965C3" w:rsidRDefault="00B965C3" w:rsidP="00F82481">
      <w:pPr>
        <w:pStyle w:val="NoSpacing"/>
      </w:pPr>
      <w:r>
        <w:tab/>
        <w:t>else if(rv&gt;=5 &amp;&amp; rv&lt;10)</w:t>
      </w:r>
    </w:p>
    <w:p w:rsidR="00B965C3" w:rsidRDefault="00B965C3" w:rsidP="00F82481">
      <w:pPr>
        <w:pStyle w:val="NoSpacing"/>
      </w:pPr>
      <w:r>
        <w:tab/>
      </w:r>
      <w:r>
        <w:tab/>
        <w:t>rv+=12;</w:t>
      </w:r>
    </w:p>
    <w:p w:rsidR="00B965C3" w:rsidRDefault="00B965C3" w:rsidP="00F82481">
      <w:pPr>
        <w:pStyle w:val="NoSpacing"/>
      </w:pPr>
      <w:r>
        <w:tab/>
        <w:t>else if(rv&gt;=10 &amp;&amp; rv&lt;15)</w:t>
      </w:r>
    </w:p>
    <w:p w:rsidR="00B965C3" w:rsidRDefault="00B965C3" w:rsidP="00F82481">
      <w:pPr>
        <w:pStyle w:val="NoSpacing"/>
      </w:pPr>
      <w:r>
        <w:tab/>
      </w:r>
      <w:r>
        <w:tab/>
        <w:t>rv+=7;</w:t>
      </w:r>
    </w:p>
    <w:p w:rsidR="00B965C3" w:rsidRDefault="00B965C3" w:rsidP="00F82481">
      <w:pPr>
        <w:pStyle w:val="NoSpacing"/>
      </w:pPr>
      <w:r>
        <w:tab/>
        <w:t>else if(rv&gt;=15 &amp;&amp; rv&lt;20)</w:t>
      </w:r>
    </w:p>
    <w:p w:rsidR="00B965C3" w:rsidRDefault="00B965C3" w:rsidP="00F82481">
      <w:pPr>
        <w:pStyle w:val="NoSpacing"/>
      </w:pPr>
      <w:r>
        <w:tab/>
      </w:r>
      <w:r>
        <w:tab/>
        <w:t>rv+=4;</w:t>
      </w:r>
    </w:p>
    <w:p w:rsidR="00B965C3" w:rsidRDefault="00B965C3" w:rsidP="00F82481">
      <w:pPr>
        <w:pStyle w:val="NoSpacing"/>
      </w:pPr>
      <w:r>
        <w:tab/>
        <w:t>gotoxy(4,13);</w:t>
      </w:r>
    </w:p>
    <w:p w:rsidR="00B965C3" w:rsidRDefault="00B965C3" w:rsidP="00F82481">
      <w:pPr>
        <w:pStyle w:val="NoSpacing"/>
      </w:pPr>
      <w:r>
        <w:tab/>
        <w:t>printf("Current temperature is: %d degree C",rv);</w:t>
      </w:r>
    </w:p>
    <w:p w:rsidR="00B965C3" w:rsidRDefault="00B965C3" w:rsidP="00F82481">
      <w:pPr>
        <w:pStyle w:val="NoSpacing"/>
      </w:pPr>
      <w:r>
        <w:t xml:space="preserve">    }</w:t>
      </w:r>
    </w:p>
    <w:p w:rsidR="00B965C3" w:rsidRDefault="00B965C3" w:rsidP="00F82481">
      <w:pPr>
        <w:pStyle w:val="NoSpacing"/>
      </w:pPr>
      <w:r>
        <w:t xml:space="preserve">    else if((stime.ti_hour&gt;12 &amp;&amp; stime.ti_hour&lt;=17))// &amp;&amp; (minute&gt;=0) &amp;&amp; (second&gt;=0))</w:t>
      </w:r>
    </w:p>
    <w:p w:rsidR="00B965C3" w:rsidRDefault="00B965C3" w:rsidP="00F82481">
      <w:pPr>
        <w:pStyle w:val="NoSpacing"/>
      </w:pPr>
      <w:r>
        <w:t xml:space="preserve">    {</w:t>
      </w:r>
    </w:p>
    <w:p w:rsidR="00B965C3" w:rsidRDefault="00B965C3" w:rsidP="00F82481">
      <w:pPr>
        <w:pStyle w:val="NoSpacing"/>
      </w:pPr>
      <w:r>
        <w:tab/>
        <w:t>printf("Its day time...");</w:t>
      </w:r>
    </w:p>
    <w:p w:rsidR="00B965C3" w:rsidRDefault="00B965C3" w:rsidP="00F82481">
      <w:pPr>
        <w:pStyle w:val="NoSpacing"/>
      </w:pPr>
      <w:r>
        <w:tab/>
        <w:t>gotoxy(10,11);</w:t>
      </w:r>
    </w:p>
    <w:p w:rsidR="00B965C3" w:rsidRDefault="00B965C3" w:rsidP="00F82481">
      <w:pPr>
        <w:pStyle w:val="NoSpacing"/>
      </w:pPr>
      <w:r>
        <w:tab/>
        <w:t>printf("The weather is sunny and hot this afternoon.");</w:t>
      </w:r>
    </w:p>
    <w:p w:rsidR="00B965C3" w:rsidRDefault="00B965C3" w:rsidP="00F82481">
      <w:pPr>
        <w:pStyle w:val="NoSpacing"/>
      </w:pPr>
      <w:r>
        <w:tab/>
        <w:t>randomize();</w:t>
      </w:r>
    </w:p>
    <w:p w:rsidR="00B965C3" w:rsidRDefault="00B965C3" w:rsidP="00F82481">
      <w:pPr>
        <w:pStyle w:val="NoSpacing"/>
      </w:pPr>
      <w:r>
        <w:tab/>
        <w:t>rv=rand()%35;</w:t>
      </w:r>
    </w:p>
    <w:p w:rsidR="00B965C3" w:rsidRDefault="00B965C3" w:rsidP="00F82481">
      <w:pPr>
        <w:pStyle w:val="NoSpacing"/>
      </w:pPr>
      <w:r>
        <w:tab/>
        <w:t>if(rv&gt;=0 &amp;&amp; rv&lt;10)</w:t>
      </w:r>
    </w:p>
    <w:p w:rsidR="00B965C3" w:rsidRDefault="00B965C3" w:rsidP="00F82481">
      <w:pPr>
        <w:pStyle w:val="NoSpacing"/>
      </w:pPr>
      <w:r>
        <w:tab/>
      </w:r>
      <w:r>
        <w:tab/>
        <w:t>rv+=24;</w:t>
      </w:r>
    </w:p>
    <w:p w:rsidR="00B965C3" w:rsidRDefault="00B965C3" w:rsidP="00F82481">
      <w:pPr>
        <w:pStyle w:val="NoSpacing"/>
      </w:pPr>
      <w:r>
        <w:tab/>
        <w:t>else if(rv&gt;=10 &amp;&amp; rv&lt;20)</w:t>
      </w:r>
    </w:p>
    <w:p w:rsidR="00B965C3" w:rsidRDefault="00B965C3" w:rsidP="00F82481">
      <w:pPr>
        <w:pStyle w:val="NoSpacing"/>
      </w:pPr>
      <w:r>
        <w:tab/>
      </w:r>
      <w:r>
        <w:tab/>
        <w:t>rv+=14;</w:t>
      </w:r>
    </w:p>
    <w:p w:rsidR="00B965C3" w:rsidRDefault="00B965C3" w:rsidP="00F82481">
      <w:pPr>
        <w:pStyle w:val="NoSpacing"/>
      </w:pPr>
      <w:r>
        <w:tab/>
        <w:t>else if(rv&gt;=20 &amp;&amp; rv&lt;30)</w:t>
      </w:r>
    </w:p>
    <w:p w:rsidR="00B965C3" w:rsidRDefault="00B965C3" w:rsidP="00F82481">
      <w:pPr>
        <w:pStyle w:val="NoSpacing"/>
      </w:pPr>
      <w:r>
        <w:tab/>
      </w:r>
      <w:r>
        <w:tab/>
        <w:t>rv+=4;</w:t>
      </w:r>
    </w:p>
    <w:p w:rsidR="00B965C3" w:rsidRDefault="00B965C3" w:rsidP="00F82481">
      <w:pPr>
        <w:pStyle w:val="NoSpacing"/>
      </w:pPr>
      <w:r>
        <w:tab/>
        <w:t>gotoxy(4,13);</w:t>
      </w:r>
    </w:p>
    <w:p w:rsidR="00B965C3" w:rsidRDefault="00B965C3" w:rsidP="00F82481">
      <w:pPr>
        <w:pStyle w:val="NoSpacing"/>
      </w:pPr>
      <w:r>
        <w:tab/>
        <w:t>printf("Current temperature is: %d degree C.",rv);</w:t>
      </w:r>
    </w:p>
    <w:p w:rsidR="00B965C3" w:rsidRDefault="00B965C3" w:rsidP="00F82481">
      <w:pPr>
        <w:pStyle w:val="NoSpacing"/>
      </w:pPr>
      <w:r>
        <w:t xml:space="preserve">    }</w:t>
      </w:r>
    </w:p>
    <w:p w:rsidR="00B965C3" w:rsidRDefault="00B965C3" w:rsidP="00F82481">
      <w:pPr>
        <w:pStyle w:val="NoSpacing"/>
      </w:pPr>
      <w:r>
        <w:t xml:space="preserve">    else if((stime.ti_hour&gt;17 &amp;&amp; stime.ti_hour&lt;24))// &amp;&amp; (minute&gt;0) &amp;&amp; (second&gt;=0))</w:t>
      </w:r>
    </w:p>
    <w:p w:rsidR="00B965C3" w:rsidRDefault="00B965C3" w:rsidP="00F82481">
      <w:pPr>
        <w:pStyle w:val="NoSpacing"/>
      </w:pPr>
      <w:r>
        <w:t xml:space="preserve">    {</w:t>
      </w:r>
    </w:p>
    <w:p w:rsidR="00B965C3" w:rsidRDefault="00B965C3" w:rsidP="00F82481">
      <w:pPr>
        <w:pStyle w:val="NoSpacing"/>
      </w:pPr>
      <w:r>
        <w:tab/>
        <w:t>printf("Its evening...");</w:t>
      </w:r>
    </w:p>
    <w:p w:rsidR="00B965C3" w:rsidRDefault="00B965C3" w:rsidP="00F82481">
      <w:pPr>
        <w:pStyle w:val="NoSpacing"/>
      </w:pPr>
      <w:r>
        <w:tab/>
        <w:t>gotoxy(10,11);</w:t>
      </w:r>
    </w:p>
    <w:p w:rsidR="00B965C3" w:rsidRDefault="00B965C3" w:rsidP="00F82481">
      <w:pPr>
        <w:pStyle w:val="NoSpacing"/>
      </w:pPr>
      <w:r>
        <w:tab/>
        <w:t>printf("The weather is dusky and a bit cold.");</w:t>
      </w:r>
    </w:p>
    <w:p w:rsidR="00B965C3" w:rsidRDefault="00B965C3" w:rsidP="00F82481">
      <w:pPr>
        <w:pStyle w:val="NoSpacing"/>
      </w:pPr>
      <w:r>
        <w:tab/>
        <w:t>randomize();</w:t>
      </w:r>
    </w:p>
    <w:p w:rsidR="00B965C3" w:rsidRDefault="00B965C3" w:rsidP="00F82481">
      <w:pPr>
        <w:pStyle w:val="NoSpacing"/>
      </w:pPr>
      <w:r>
        <w:tab/>
        <w:t>rv=rand()%30;</w:t>
      </w:r>
    </w:p>
    <w:p w:rsidR="00B965C3" w:rsidRDefault="00B965C3" w:rsidP="00F82481">
      <w:pPr>
        <w:pStyle w:val="NoSpacing"/>
      </w:pPr>
      <w:r>
        <w:tab/>
        <w:t>if(rv&gt;=0 &amp;&amp; rv&lt;5)</w:t>
      </w:r>
    </w:p>
    <w:p w:rsidR="00B965C3" w:rsidRDefault="00B965C3" w:rsidP="00F82481">
      <w:pPr>
        <w:pStyle w:val="NoSpacing"/>
      </w:pPr>
      <w:r>
        <w:tab/>
      </w:r>
      <w:r>
        <w:tab/>
        <w:t>rv+=23;</w:t>
      </w:r>
    </w:p>
    <w:p w:rsidR="00B965C3" w:rsidRDefault="00B965C3" w:rsidP="00F82481">
      <w:pPr>
        <w:pStyle w:val="NoSpacing"/>
      </w:pPr>
      <w:r>
        <w:tab/>
        <w:t>else if(rv&gt;=5 &amp;&amp; rv&lt;10)</w:t>
      </w:r>
    </w:p>
    <w:p w:rsidR="00B965C3" w:rsidRDefault="00B965C3" w:rsidP="00F82481">
      <w:pPr>
        <w:pStyle w:val="NoSpacing"/>
      </w:pPr>
      <w:r>
        <w:tab/>
      </w:r>
      <w:r>
        <w:tab/>
        <w:t>rv+=17;</w:t>
      </w:r>
    </w:p>
    <w:p w:rsidR="00B965C3" w:rsidRDefault="00B965C3" w:rsidP="00F82481">
      <w:pPr>
        <w:pStyle w:val="NoSpacing"/>
      </w:pPr>
      <w:r>
        <w:tab/>
        <w:t>else if(rv&gt;=10 &amp;&amp; rv&lt;15)</w:t>
      </w:r>
    </w:p>
    <w:p w:rsidR="00B965C3" w:rsidRDefault="00B965C3" w:rsidP="00F82481">
      <w:pPr>
        <w:pStyle w:val="NoSpacing"/>
      </w:pPr>
      <w:r>
        <w:tab/>
      </w:r>
      <w:r>
        <w:tab/>
        <w:t>rv+=12;</w:t>
      </w:r>
    </w:p>
    <w:p w:rsidR="00B965C3" w:rsidRDefault="00B965C3" w:rsidP="00F82481">
      <w:pPr>
        <w:pStyle w:val="NoSpacing"/>
      </w:pPr>
      <w:r>
        <w:tab/>
        <w:t>else if(rv&gt;=15 &amp;&amp; rv&lt;20)</w:t>
      </w:r>
    </w:p>
    <w:p w:rsidR="00B965C3" w:rsidRDefault="00B965C3" w:rsidP="00F82481">
      <w:pPr>
        <w:pStyle w:val="NoSpacing"/>
      </w:pPr>
      <w:r>
        <w:tab/>
      </w:r>
      <w:r>
        <w:tab/>
        <w:t>rv+=7;</w:t>
      </w:r>
    </w:p>
    <w:p w:rsidR="00B965C3" w:rsidRDefault="00B965C3" w:rsidP="00F82481">
      <w:pPr>
        <w:pStyle w:val="NoSpacing"/>
      </w:pPr>
      <w:r>
        <w:tab/>
        <w:t>else if(rv&gt;=15 &amp;&amp; rv&lt;20)</w:t>
      </w:r>
    </w:p>
    <w:p w:rsidR="00B965C3" w:rsidRDefault="00B965C3" w:rsidP="00F82481">
      <w:pPr>
        <w:pStyle w:val="NoSpacing"/>
      </w:pPr>
      <w:r>
        <w:tab/>
      </w:r>
      <w:r>
        <w:tab/>
        <w:t>rv+=4;</w:t>
      </w:r>
    </w:p>
    <w:p w:rsidR="00B965C3" w:rsidRDefault="00B965C3" w:rsidP="00F82481">
      <w:pPr>
        <w:pStyle w:val="NoSpacing"/>
      </w:pPr>
      <w:r>
        <w:lastRenderedPageBreak/>
        <w:tab/>
        <w:t>gotoxy(4,13);</w:t>
      </w:r>
    </w:p>
    <w:p w:rsidR="00B965C3" w:rsidRDefault="00B965C3" w:rsidP="00F82481">
      <w:pPr>
        <w:pStyle w:val="NoSpacing"/>
      </w:pPr>
      <w:r>
        <w:tab/>
        <w:t>printf("Current temperature is: %d degree C",rv);</w:t>
      </w:r>
    </w:p>
    <w:p w:rsidR="00B965C3" w:rsidRDefault="00B965C3" w:rsidP="00F82481">
      <w:pPr>
        <w:pStyle w:val="NoSpacing"/>
      </w:pPr>
      <w:r>
        <w:t xml:space="preserve">    }</w:t>
      </w:r>
    </w:p>
    <w:p w:rsidR="00B965C3" w:rsidRDefault="00B965C3" w:rsidP="00F82481">
      <w:pPr>
        <w:pStyle w:val="NoSpacing"/>
      </w:pPr>
      <w:r>
        <w:t xml:space="preserve">    gotoxy(4,16);</w:t>
      </w:r>
    </w:p>
    <w:p w:rsidR="00B965C3" w:rsidRDefault="00B965C3" w:rsidP="00F82481">
      <w:pPr>
        <w:pStyle w:val="NoSpacing"/>
      </w:pPr>
      <w:r>
        <w:t xml:space="preserve">    printf("Press any key to return to the main menu.");</w:t>
      </w:r>
    </w:p>
    <w:p w:rsidR="00B965C3" w:rsidRDefault="00B965C3" w:rsidP="00F82481">
      <w:pPr>
        <w:pStyle w:val="NoSpacing"/>
      </w:pPr>
      <w:r>
        <w:t xml:space="preserve">    getch();</w:t>
      </w:r>
    </w:p>
    <w:p w:rsidR="00B965C3" w:rsidRDefault="00B965C3" w:rsidP="00F82481">
      <w:pPr>
        <w:pStyle w:val="NoSpacing"/>
      </w:pPr>
      <w:r>
        <w:t xml:space="preserve">    assistant_menu();</w:t>
      </w:r>
    </w:p>
    <w:p w:rsidR="00B965C3" w:rsidRDefault="00B965C3" w:rsidP="00F82481">
      <w:pPr>
        <w:pStyle w:val="NoSpacing"/>
      </w:pPr>
      <w:r>
        <w:t>}</w:t>
      </w:r>
    </w:p>
    <w:p w:rsidR="00B965C3" w:rsidRDefault="00B965C3" w:rsidP="00F82481">
      <w:pPr>
        <w:pStyle w:val="NoSpacing"/>
      </w:pPr>
      <w:r>
        <w:t>//*Currency:</w:t>
      </w:r>
    </w:p>
    <w:p w:rsidR="00B965C3" w:rsidRDefault="00B965C3" w:rsidP="00F82481">
      <w:pPr>
        <w:pStyle w:val="NoSpacing"/>
      </w:pPr>
      <w:r>
        <w:t>void currency_converter(int midx,int midy)</w:t>
      </w:r>
    </w:p>
    <w:p w:rsidR="00B965C3" w:rsidRDefault="00B965C3" w:rsidP="00F82481">
      <w:pPr>
        <w:pStyle w:val="NoSpacing"/>
      </w:pPr>
      <w:r>
        <w:t>{</w:t>
      </w:r>
    </w:p>
    <w:p w:rsidR="00B965C3" w:rsidRDefault="00B965C3" w:rsidP="00F82481">
      <w:pPr>
        <w:pStyle w:val="NoSpacing"/>
      </w:pPr>
      <w:r>
        <w:t>float currency;</w:t>
      </w:r>
    </w:p>
    <w:p w:rsidR="00B965C3" w:rsidRDefault="00B965C3" w:rsidP="00F82481">
      <w:pPr>
        <w:pStyle w:val="NoSpacing"/>
      </w:pPr>
      <w:r>
        <w:t>int cur_ch,inr_ch,usd_ch,eur_ch,cny_ch,gbp_ch;</w:t>
      </w:r>
    </w:p>
    <w:p w:rsidR="00B965C3" w:rsidRDefault="00B965C3" w:rsidP="00F82481">
      <w:pPr>
        <w:pStyle w:val="NoSpacing"/>
      </w:pPr>
      <w:r>
        <w:t>static float usd1=0.0154,eur1=0.013,cny1=0.1019,gbp1=0.0117,inr2=65.07,eur2=0.8492,cny2=6.6275,gbp2=0.7586,inr3=76.64,usd3=1.1776,cny3=7.8055,gbp3=0.8934,inr4=9.8183,usd4=0.1509,eur4=0.1281,gbp4=0.1148,inr5=85.779,usd5=1.3183,eur5=1.1195,cny5=8.7073;</w:t>
      </w:r>
    </w:p>
    <w:p w:rsidR="00B965C3" w:rsidRDefault="00B965C3" w:rsidP="00F82481">
      <w:pPr>
        <w:pStyle w:val="NoSpacing"/>
      </w:pPr>
      <w:r>
        <w:t>clrscr();</w:t>
      </w:r>
    </w:p>
    <w:p w:rsidR="00B965C3" w:rsidRDefault="00B965C3" w:rsidP="00F82481">
      <w:pPr>
        <w:pStyle w:val="NoSpacing"/>
      </w:pPr>
      <w:r>
        <w:t>rect(midx,midy,6,1);</w:t>
      </w:r>
    </w:p>
    <w:p w:rsidR="00B965C3" w:rsidRDefault="00B965C3" w:rsidP="00F82481">
      <w:pPr>
        <w:pStyle w:val="NoSpacing"/>
      </w:pPr>
      <w:r>
        <w:t>printf("Enter the Currency amount to convert: ");</w:t>
      </w:r>
    </w:p>
    <w:p w:rsidR="00B965C3" w:rsidRDefault="00B965C3" w:rsidP="00F82481">
      <w:pPr>
        <w:pStyle w:val="NoSpacing"/>
      </w:pPr>
      <w:r>
        <w:t>scanf("%f",&amp;currency);</w:t>
      </w:r>
    </w:p>
    <w:p w:rsidR="00B965C3" w:rsidRDefault="00B965C3" w:rsidP="00F82481">
      <w:pPr>
        <w:pStyle w:val="NoSpacing"/>
      </w:pPr>
      <w:r>
        <w:t>gotoxy(10,10);</w:t>
      </w:r>
    </w:p>
    <w:p w:rsidR="00B965C3" w:rsidRDefault="00B965C3" w:rsidP="00F82481">
      <w:pPr>
        <w:pStyle w:val="NoSpacing"/>
      </w:pPr>
      <w:r>
        <w:t>printf("In which currency have you entered the amount? ");</w:t>
      </w:r>
    </w:p>
    <w:p w:rsidR="00B965C3" w:rsidRDefault="00B965C3" w:rsidP="00F82481">
      <w:pPr>
        <w:pStyle w:val="NoSpacing"/>
      </w:pPr>
      <w:r>
        <w:t>gotoxy(10,11);</w:t>
      </w:r>
    </w:p>
    <w:p w:rsidR="00B965C3" w:rsidRDefault="00B965C3" w:rsidP="00F82481">
      <w:pPr>
        <w:pStyle w:val="NoSpacing"/>
      </w:pPr>
      <w:r>
        <w:t>printf("[ 1. INR. | 2. USD. | 3. EUR. | 4. CNY. | 5. GBP. | 6. Exit. ]");</w:t>
      </w:r>
    </w:p>
    <w:p w:rsidR="00B965C3" w:rsidRDefault="00B965C3" w:rsidP="00F82481">
      <w:pPr>
        <w:pStyle w:val="NoSpacing"/>
      </w:pPr>
      <w:r>
        <w:t>gotoxy(15,13);</w:t>
      </w:r>
    </w:p>
    <w:p w:rsidR="00B965C3" w:rsidRDefault="00B965C3" w:rsidP="00F82481">
      <w:pPr>
        <w:pStyle w:val="NoSpacing"/>
      </w:pPr>
      <w:r>
        <w:t>printf("Enter your choice in number: ");</w:t>
      </w:r>
    </w:p>
    <w:p w:rsidR="00B965C3" w:rsidRDefault="00B965C3" w:rsidP="00F82481">
      <w:pPr>
        <w:pStyle w:val="NoSpacing"/>
      </w:pPr>
      <w:r>
        <w:t>scanf("%d",&amp;cur_ch);</w:t>
      </w:r>
    </w:p>
    <w:p w:rsidR="00B965C3" w:rsidRDefault="00B965C3" w:rsidP="00F82481">
      <w:pPr>
        <w:pStyle w:val="NoSpacing"/>
      </w:pPr>
      <w:r>
        <w:t>gotoxy(10,15);</w:t>
      </w:r>
    </w:p>
    <w:p w:rsidR="00B965C3" w:rsidRDefault="00B965C3" w:rsidP="00F82481">
      <w:pPr>
        <w:pStyle w:val="NoSpacing"/>
      </w:pPr>
      <w:r>
        <w:t>if(cur_ch==1)</w:t>
      </w:r>
    </w:p>
    <w:p w:rsidR="00B965C3" w:rsidRDefault="00B965C3" w:rsidP="00F82481">
      <w:pPr>
        <w:pStyle w:val="NoSpacing"/>
      </w:pPr>
      <w:r>
        <w:t>{</w:t>
      </w:r>
    </w:p>
    <w:p w:rsidR="00B965C3" w:rsidRDefault="00B965C3" w:rsidP="00F82481">
      <w:pPr>
        <w:pStyle w:val="NoSpacing"/>
      </w:pPr>
      <w:r>
        <w:t xml:space="preserve">    printf("To which currency do you want to convert it in? ");</w:t>
      </w:r>
    </w:p>
    <w:p w:rsidR="00B965C3" w:rsidRDefault="00B965C3" w:rsidP="00F82481">
      <w:pPr>
        <w:pStyle w:val="NoSpacing"/>
      </w:pPr>
      <w:r>
        <w:t xml:space="preserve">    gotoxy(10,16);</w:t>
      </w:r>
    </w:p>
    <w:p w:rsidR="00B965C3" w:rsidRDefault="00B965C3" w:rsidP="00F82481">
      <w:pPr>
        <w:pStyle w:val="NoSpacing"/>
      </w:pPr>
      <w:r>
        <w:t xml:space="preserve">    printf("[ 1. USD. | 2. EUR.  | 3. CNY. | 4. GBP. | 5. Exit. ]");</w:t>
      </w:r>
    </w:p>
    <w:p w:rsidR="00B965C3" w:rsidRDefault="00B965C3" w:rsidP="00F82481">
      <w:pPr>
        <w:pStyle w:val="NoSpacing"/>
      </w:pPr>
      <w:r>
        <w:tab/>
        <w:t>gotoxy(15,18);</w:t>
      </w:r>
    </w:p>
    <w:p w:rsidR="00B965C3" w:rsidRDefault="00B965C3" w:rsidP="00F82481">
      <w:pPr>
        <w:pStyle w:val="NoSpacing"/>
      </w:pPr>
      <w:r>
        <w:t xml:space="preserve">    printf("Enter your choice in number: ");</w:t>
      </w:r>
    </w:p>
    <w:p w:rsidR="00B965C3" w:rsidRDefault="00B965C3" w:rsidP="00F82481">
      <w:pPr>
        <w:pStyle w:val="NoSpacing"/>
      </w:pPr>
      <w:r>
        <w:t xml:space="preserve">    scanf("%d",&amp;inr_ch);</w:t>
      </w:r>
    </w:p>
    <w:p w:rsidR="00B965C3" w:rsidRDefault="00B965C3" w:rsidP="00F82481">
      <w:pPr>
        <w:pStyle w:val="NoSpacing"/>
      </w:pPr>
      <w:r>
        <w:t xml:space="preserve">    gotoxy(10,20);</w:t>
      </w:r>
    </w:p>
    <w:p w:rsidR="00B965C3" w:rsidRDefault="00B965C3" w:rsidP="00F82481">
      <w:pPr>
        <w:pStyle w:val="NoSpacing"/>
      </w:pPr>
      <w:r>
        <w:t xml:space="preserve">    if(inr_ch==1)</w:t>
      </w:r>
    </w:p>
    <w:p w:rsidR="00B965C3" w:rsidRDefault="00B965C3" w:rsidP="00F82481">
      <w:pPr>
        <w:pStyle w:val="NoSpacing"/>
      </w:pPr>
      <w:r>
        <w:tab/>
        <w:t>printf("%f INR in USD is: %f",currency,currency*usd1);</w:t>
      </w:r>
    </w:p>
    <w:p w:rsidR="00B965C3" w:rsidRDefault="00B965C3" w:rsidP="00F82481">
      <w:pPr>
        <w:pStyle w:val="NoSpacing"/>
      </w:pPr>
      <w:r>
        <w:t xml:space="preserve">    else if(inr_ch==2)</w:t>
      </w:r>
    </w:p>
    <w:p w:rsidR="00B965C3" w:rsidRDefault="00B965C3" w:rsidP="00F82481">
      <w:pPr>
        <w:pStyle w:val="NoSpacing"/>
      </w:pPr>
      <w:r>
        <w:tab/>
        <w:t>printf("%f INR in EUR is: %f",currency,currency*eur1);</w:t>
      </w:r>
    </w:p>
    <w:p w:rsidR="00B965C3" w:rsidRDefault="00B965C3" w:rsidP="00F82481">
      <w:pPr>
        <w:pStyle w:val="NoSpacing"/>
      </w:pPr>
      <w:r>
        <w:t xml:space="preserve">    else if(inr_ch==3)</w:t>
      </w:r>
    </w:p>
    <w:p w:rsidR="00B965C3" w:rsidRDefault="00B965C3" w:rsidP="00F82481">
      <w:pPr>
        <w:pStyle w:val="NoSpacing"/>
      </w:pPr>
      <w:r>
        <w:tab/>
        <w:t>printf("%f INR in CNY is: %f",currency,currency*cny1);</w:t>
      </w:r>
    </w:p>
    <w:p w:rsidR="00B965C3" w:rsidRDefault="00B965C3" w:rsidP="00F82481">
      <w:pPr>
        <w:pStyle w:val="NoSpacing"/>
      </w:pPr>
      <w:r>
        <w:t xml:space="preserve">    else if(inr_ch==4)</w:t>
      </w:r>
    </w:p>
    <w:p w:rsidR="00B965C3" w:rsidRDefault="00B965C3" w:rsidP="00F82481">
      <w:pPr>
        <w:pStyle w:val="NoSpacing"/>
      </w:pPr>
      <w:r>
        <w:t xml:space="preserve">    printf("%f INR in GBP is: %f",currency,currency*gbp1);</w:t>
      </w:r>
    </w:p>
    <w:p w:rsidR="00B965C3" w:rsidRDefault="00B965C3" w:rsidP="00F82481">
      <w:pPr>
        <w:pStyle w:val="NoSpacing"/>
      </w:pPr>
      <w:r>
        <w:t xml:space="preserve">    else if(inr_ch==5)</w:t>
      </w:r>
    </w:p>
    <w:p w:rsidR="00B965C3" w:rsidRDefault="00B965C3" w:rsidP="00F82481">
      <w:pPr>
        <w:pStyle w:val="NoSpacing"/>
      </w:pPr>
      <w:r>
        <w:t xml:space="preserve">    {</w:t>
      </w:r>
    </w:p>
    <w:p w:rsidR="00B965C3" w:rsidRDefault="00B965C3" w:rsidP="00F82481">
      <w:pPr>
        <w:pStyle w:val="NoSpacing"/>
      </w:pPr>
      <w:r>
        <w:tab/>
        <w:t>gotoxy(4,20);</w:t>
      </w:r>
    </w:p>
    <w:p w:rsidR="00B965C3" w:rsidRDefault="00B965C3" w:rsidP="00F82481">
      <w:pPr>
        <w:pStyle w:val="NoSpacing"/>
      </w:pPr>
      <w:r>
        <w:tab/>
        <w:t>printf("Ok, tap any key to exit...");</w:t>
      </w:r>
    </w:p>
    <w:p w:rsidR="00B965C3" w:rsidRDefault="00B965C3" w:rsidP="00F82481">
      <w:pPr>
        <w:pStyle w:val="NoSpacing"/>
      </w:pPr>
      <w:r>
        <w:lastRenderedPageBreak/>
        <w:tab/>
        <w:t>getch();</w:t>
      </w:r>
    </w:p>
    <w:p w:rsidR="00B965C3" w:rsidRDefault="00B965C3" w:rsidP="00F82481">
      <w:pPr>
        <w:pStyle w:val="NoSpacing"/>
      </w:pPr>
      <w:r>
        <w:tab/>
        <w:t>exit(0);</w:t>
      </w:r>
    </w:p>
    <w:p w:rsidR="00B965C3" w:rsidRDefault="00B965C3" w:rsidP="00F82481">
      <w:pPr>
        <w:pStyle w:val="NoSpacing"/>
      </w:pPr>
      <w:r>
        <w:t xml:space="preserve">    }</w:t>
      </w:r>
    </w:p>
    <w:p w:rsidR="00B965C3" w:rsidRDefault="00B965C3" w:rsidP="00F82481">
      <w:pPr>
        <w:pStyle w:val="NoSpacing"/>
      </w:pPr>
      <w:r>
        <w:t xml:space="preserve">    else</w:t>
      </w:r>
    </w:p>
    <w:p w:rsidR="00B965C3" w:rsidRDefault="00B965C3" w:rsidP="00F82481">
      <w:pPr>
        <w:pStyle w:val="NoSpacing"/>
      </w:pPr>
      <w:r>
        <w:tab/>
        <w:t>{printf("Wrong choice entered! Press any key to return to the main menu...!");}</w:t>
      </w:r>
    </w:p>
    <w:p w:rsidR="00B965C3" w:rsidRDefault="00B965C3" w:rsidP="00F82481">
      <w:pPr>
        <w:pStyle w:val="NoSpacing"/>
      </w:pPr>
      <w:r>
        <w:t xml:space="preserve">    gotoxy(4,22);</w:t>
      </w:r>
    </w:p>
    <w:p w:rsidR="00B965C3" w:rsidRDefault="00B965C3" w:rsidP="00F82481">
      <w:pPr>
        <w:pStyle w:val="NoSpacing"/>
      </w:pPr>
      <w:r>
        <w:t xml:space="preserve">    printf("Press any key to return to the main menu.");</w:t>
      </w:r>
    </w:p>
    <w:p w:rsidR="00B965C3" w:rsidRDefault="00B965C3" w:rsidP="00F82481">
      <w:pPr>
        <w:pStyle w:val="NoSpacing"/>
      </w:pPr>
      <w:r>
        <w:t xml:space="preserve">    getch();</w:t>
      </w:r>
    </w:p>
    <w:p w:rsidR="00B965C3" w:rsidRDefault="00B965C3" w:rsidP="00F82481">
      <w:pPr>
        <w:pStyle w:val="NoSpacing"/>
      </w:pPr>
      <w:r>
        <w:t>assistant_menu();</w:t>
      </w:r>
    </w:p>
    <w:p w:rsidR="00B965C3" w:rsidRDefault="00B965C3" w:rsidP="00F82481">
      <w:pPr>
        <w:pStyle w:val="NoSpacing"/>
      </w:pPr>
      <w:r>
        <w:t>}</w:t>
      </w:r>
    </w:p>
    <w:p w:rsidR="00B965C3" w:rsidRDefault="00B965C3" w:rsidP="00F82481">
      <w:pPr>
        <w:pStyle w:val="NoSpacing"/>
      </w:pPr>
      <w:r>
        <w:t>else if(cur_ch==2)</w:t>
      </w:r>
    </w:p>
    <w:p w:rsidR="00B965C3" w:rsidRDefault="00B965C3" w:rsidP="00F82481">
      <w:pPr>
        <w:pStyle w:val="NoSpacing"/>
      </w:pPr>
      <w:r>
        <w:t>{</w:t>
      </w:r>
    </w:p>
    <w:p w:rsidR="00B965C3" w:rsidRDefault="00B965C3" w:rsidP="00F82481">
      <w:pPr>
        <w:pStyle w:val="NoSpacing"/>
      </w:pPr>
      <w:r>
        <w:t xml:space="preserve">    printf("To which currency do you want to convert it in? ");</w:t>
      </w:r>
    </w:p>
    <w:p w:rsidR="00B965C3" w:rsidRDefault="00B965C3" w:rsidP="00F82481">
      <w:pPr>
        <w:pStyle w:val="NoSpacing"/>
      </w:pPr>
      <w:r>
        <w:t xml:space="preserve">    gotoxy(10,16);</w:t>
      </w:r>
    </w:p>
    <w:p w:rsidR="00B965C3" w:rsidRDefault="00B965C3" w:rsidP="00F82481">
      <w:pPr>
        <w:pStyle w:val="NoSpacing"/>
      </w:pPr>
      <w:r>
        <w:t xml:space="preserve">    printf("[ 1. INR. | 2. EUR.  | 3. CNY. | 4. GBP. | 5. Exit. ]");</w:t>
      </w:r>
    </w:p>
    <w:p w:rsidR="00B965C3" w:rsidRDefault="00B965C3" w:rsidP="00F82481">
      <w:pPr>
        <w:pStyle w:val="NoSpacing"/>
      </w:pPr>
      <w:r>
        <w:t xml:space="preserve">    gotoxy(15,18);</w:t>
      </w:r>
    </w:p>
    <w:p w:rsidR="00B965C3" w:rsidRDefault="00B965C3" w:rsidP="00F82481">
      <w:pPr>
        <w:pStyle w:val="NoSpacing"/>
      </w:pPr>
      <w:r>
        <w:t xml:space="preserve">    printf("Enter your choice in number: ");</w:t>
      </w:r>
    </w:p>
    <w:p w:rsidR="00B965C3" w:rsidRDefault="00B965C3" w:rsidP="00F82481">
      <w:pPr>
        <w:pStyle w:val="NoSpacing"/>
      </w:pPr>
      <w:r>
        <w:t xml:space="preserve">    scanf("%d",&amp;usd_ch);</w:t>
      </w:r>
    </w:p>
    <w:p w:rsidR="00B965C3" w:rsidRDefault="00B965C3" w:rsidP="00F82481">
      <w:pPr>
        <w:pStyle w:val="NoSpacing"/>
      </w:pPr>
      <w:r>
        <w:t xml:space="preserve">    gotoxy(10,20);</w:t>
      </w:r>
    </w:p>
    <w:p w:rsidR="00B965C3" w:rsidRDefault="00B965C3" w:rsidP="00F82481">
      <w:pPr>
        <w:pStyle w:val="NoSpacing"/>
      </w:pPr>
      <w:r>
        <w:t xml:space="preserve">    if(usd_ch==1)</w:t>
      </w:r>
    </w:p>
    <w:p w:rsidR="00B965C3" w:rsidRDefault="00B965C3" w:rsidP="00F82481">
      <w:pPr>
        <w:pStyle w:val="NoSpacing"/>
      </w:pPr>
      <w:r>
        <w:tab/>
        <w:t>printf("%f choice in INR is: %f",currency,currency*inr2);</w:t>
      </w:r>
    </w:p>
    <w:p w:rsidR="00B965C3" w:rsidRDefault="00B965C3" w:rsidP="00F82481">
      <w:pPr>
        <w:pStyle w:val="NoSpacing"/>
      </w:pPr>
      <w:r>
        <w:t xml:space="preserve">    else if(usd_ch==2)</w:t>
      </w:r>
    </w:p>
    <w:p w:rsidR="00B965C3" w:rsidRDefault="00B965C3" w:rsidP="00F82481">
      <w:pPr>
        <w:pStyle w:val="NoSpacing"/>
      </w:pPr>
      <w:r>
        <w:tab/>
        <w:t>printf("%f choice in EUR is: %f",currency,currency*eur2);</w:t>
      </w:r>
    </w:p>
    <w:p w:rsidR="00B965C3" w:rsidRDefault="00B965C3" w:rsidP="00F82481">
      <w:pPr>
        <w:pStyle w:val="NoSpacing"/>
      </w:pPr>
      <w:r>
        <w:t xml:space="preserve">    else if(usd_ch==3)</w:t>
      </w:r>
    </w:p>
    <w:p w:rsidR="00B965C3" w:rsidRDefault="00B965C3" w:rsidP="00F82481">
      <w:pPr>
        <w:pStyle w:val="NoSpacing"/>
      </w:pPr>
      <w:r>
        <w:tab/>
        <w:t>printf("%f choice in CNY is: %f",currency,currency*cny2);</w:t>
      </w:r>
    </w:p>
    <w:p w:rsidR="00B965C3" w:rsidRDefault="00B965C3" w:rsidP="00F82481">
      <w:pPr>
        <w:pStyle w:val="NoSpacing"/>
      </w:pPr>
      <w:r>
        <w:t xml:space="preserve">    else if(usd_ch==4)</w:t>
      </w:r>
    </w:p>
    <w:p w:rsidR="00B965C3" w:rsidRDefault="00B965C3" w:rsidP="00F82481">
      <w:pPr>
        <w:pStyle w:val="NoSpacing"/>
      </w:pPr>
      <w:r>
        <w:tab/>
        <w:t>printf("%f choice in GBP is: %f",currency,currency*gbp2);</w:t>
      </w:r>
    </w:p>
    <w:p w:rsidR="00B965C3" w:rsidRDefault="00B965C3" w:rsidP="00F82481">
      <w:pPr>
        <w:pStyle w:val="NoSpacing"/>
      </w:pPr>
      <w:r>
        <w:t xml:space="preserve">    else if(usd_ch==5)</w:t>
      </w:r>
    </w:p>
    <w:p w:rsidR="00B965C3" w:rsidRDefault="00B965C3" w:rsidP="00F82481">
      <w:pPr>
        <w:pStyle w:val="NoSpacing"/>
      </w:pPr>
      <w:r>
        <w:t xml:space="preserve">    {</w:t>
      </w:r>
    </w:p>
    <w:p w:rsidR="00B965C3" w:rsidRDefault="00B965C3" w:rsidP="00F82481">
      <w:pPr>
        <w:pStyle w:val="NoSpacing"/>
      </w:pPr>
      <w:r>
        <w:tab/>
        <w:t>gotoxy(4,20);</w:t>
      </w:r>
    </w:p>
    <w:p w:rsidR="00B965C3" w:rsidRDefault="00B965C3" w:rsidP="00F82481">
      <w:pPr>
        <w:pStyle w:val="NoSpacing"/>
      </w:pPr>
      <w:r>
        <w:tab/>
        <w:t>printf("Ok, tap any key to exit...");</w:t>
      </w:r>
    </w:p>
    <w:p w:rsidR="00B965C3" w:rsidRDefault="00B965C3" w:rsidP="00F82481">
      <w:pPr>
        <w:pStyle w:val="NoSpacing"/>
      </w:pPr>
      <w:r>
        <w:tab/>
        <w:t>getch();</w:t>
      </w:r>
    </w:p>
    <w:p w:rsidR="00B965C3" w:rsidRDefault="00B965C3" w:rsidP="00F82481">
      <w:pPr>
        <w:pStyle w:val="NoSpacing"/>
      </w:pPr>
      <w:r>
        <w:tab/>
        <w:t>exit(0);</w:t>
      </w:r>
    </w:p>
    <w:p w:rsidR="00B965C3" w:rsidRDefault="00B965C3" w:rsidP="00F82481">
      <w:pPr>
        <w:pStyle w:val="NoSpacing"/>
      </w:pPr>
      <w:r>
        <w:t xml:space="preserve">    }</w:t>
      </w:r>
    </w:p>
    <w:p w:rsidR="00B965C3" w:rsidRDefault="00B965C3" w:rsidP="00F82481">
      <w:pPr>
        <w:pStyle w:val="NoSpacing"/>
      </w:pPr>
      <w:r>
        <w:t xml:space="preserve">    else</w:t>
      </w:r>
    </w:p>
    <w:p w:rsidR="00B965C3" w:rsidRDefault="00B965C3" w:rsidP="00F82481">
      <w:pPr>
        <w:pStyle w:val="NoSpacing"/>
      </w:pPr>
      <w:r>
        <w:tab/>
        <w:t>{printf("Wrong choice entered! Press any key to return to the main menu...");}</w:t>
      </w:r>
    </w:p>
    <w:p w:rsidR="00B965C3" w:rsidRDefault="00B965C3" w:rsidP="00F82481">
      <w:pPr>
        <w:pStyle w:val="NoSpacing"/>
      </w:pPr>
      <w:r>
        <w:t xml:space="preserve">    gotoxy(4,22);</w:t>
      </w:r>
    </w:p>
    <w:p w:rsidR="00B965C3" w:rsidRDefault="00B965C3" w:rsidP="00F82481">
      <w:pPr>
        <w:pStyle w:val="NoSpacing"/>
      </w:pPr>
      <w:r>
        <w:t xml:space="preserve">    printf("Press any key to return to the main menu.");</w:t>
      </w:r>
    </w:p>
    <w:p w:rsidR="00B965C3" w:rsidRDefault="00B965C3" w:rsidP="00F82481">
      <w:pPr>
        <w:pStyle w:val="NoSpacing"/>
      </w:pPr>
      <w:r>
        <w:t xml:space="preserve">    getch();</w:t>
      </w:r>
    </w:p>
    <w:p w:rsidR="00B965C3" w:rsidRDefault="00B965C3" w:rsidP="00F82481">
      <w:pPr>
        <w:pStyle w:val="NoSpacing"/>
      </w:pPr>
      <w:r>
        <w:t xml:space="preserve">    assistant_menu();</w:t>
      </w:r>
    </w:p>
    <w:p w:rsidR="00B965C3" w:rsidRDefault="00B965C3" w:rsidP="00F82481">
      <w:pPr>
        <w:pStyle w:val="NoSpacing"/>
      </w:pPr>
      <w:r>
        <w:t>}</w:t>
      </w:r>
    </w:p>
    <w:p w:rsidR="00B965C3" w:rsidRDefault="00B965C3" w:rsidP="00F82481">
      <w:pPr>
        <w:pStyle w:val="NoSpacing"/>
      </w:pPr>
      <w:r>
        <w:t>else if(cur_ch==3)</w:t>
      </w:r>
    </w:p>
    <w:p w:rsidR="00B965C3" w:rsidRDefault="00B965C3" w:rsidP="00F82481">
      <w:pPr>
        <w:pStyle w:val="NoSpacing"/>
      </w:pPr>
      <w:r>
        <w:t>{</w:t>
      </w:r>
    </w:p>
    <w:p w:rsidR="00B965C3" w:rsidRDefault="00B965C3" w:rsidP="00F82481">
      <w:pPr>
        <w:pStyle w:val="NoSpacing"/>
      </w:pPr>
      <w:r>
        <w:t xml:space="preserve">    printf("To which currency do you want to convert it in? ");</w:t>
      </w:r>
    </w:p>
    <w:p w:rsidR="00B965C3" w:rsidRDefault="00B965C3" w:rsidP="00F82481">
      <w:pPr>
        <w:pStyle w:val="NoSpacing"/>
      </w:pPr>
      <w:r>
        <w:t xml:space="preserve">    gotoxy(10,16);</w:t>
      </w:r>
    </w:p>
    <w:p w:rsidR="00B965C3" w:rsidRDefault="00B965C3" w:rsidP="00F82481">
      <w:pPr>
        <w:pStyle w:val="NoSpacing"/>
      </w:pPr>
      <w:r>
        <w:t xml:space="preserve">    printf("[ 1. INR. | 2. USD.  | 3. CNY. | 4. GBP. | 5. Exit. ]");</w:t>
      </w:r>
    </w:p>
    <w:p w:rsidR="00B965C3" w:rsidRDefault="00B965C3" w:rsidP="00F82481">
      <w:pPr>
        <w:pStyle w:val="NoSpacing"/>
      </w:pPr>
      <w:r>
        <w:t xml:space="preserve">    gotoxy(15,18);</w:t>
      </w:r>
    </w:p>
    <w:p w:rsidR="00B965C3" w:rsidRDefault="00B965C3" w:rsidP="00F82481">
      <w:pPr>
        <w:pStyle w:val="NoSpacing"/>
      </w:pPr>
      <w:r>
        <w:t xml:space="preserve">    printf("Enter your choice in number: ");</w:t>
      </w:r>
    </w:p>
    <w:p w:rsidR="00B965C3" w:rsidRDefault="00B965C3" w:rsidP="00F82481">
      <w:pPr>
        <w:pStyle w:val="NoSpacing"/>
      </w:pPr>
      <w:r>
        <w:t xml:space="preserve">    scanf("%d",&amp;eur_ch);</w:t>
      </w:r>
    </w:p>
    <w:p w:rsidR="00B965C3" w:rsidRDefault="00B965C3" w:rsidP="00F82481">
      <w:pPr>
        <w:pStyle w:val="NoSpacing"/>
      </w:pPr>
      <w:r>
        <w:t xml:space="preserve">    gotoxy(10,20);</w:t>
      </w:r>
    </w:p>
    <w:p w:rsidR="00B965C3" w:rsidRDefault="00B965C3" w:rsidP="00F82481">
      <w:pPr>
        <w:pStyle w:val="NoSpacing"/>
      </w:pPr>
      <w:r>
        <w:lastRenderedPageBreak/>
        <w:t xml:space="preserve">    if(eur_ch==1)</w:t>
      </w:r>
    </w:p>
    <w:p w:rsidR="00B965C3" w:rsidRDefault="00B965C3" w:rsidP="00F82481">
      <w:pPr>
        <w:pStyle w:val="NoSpacing"/>
      </w:pPr>
      <w:r>
        <w:tab/>
        <w:t>printf("%f choice in INR is: %f",currency,currency*inr3);</w:t>
      </w:r>
    </w:p>
    <w:p w:rsidR="00B965C3" w:rsidRDefault="00B965C3" w:rsidP="00F82481">
      <w:pPr>
        <w:pStyle w:val="NoSpacing"/>
      </w:pPr>
      <w:r>
        <w:t xml:space="preserve">    else if(eur_ch==2)</w:t>
      </w:r>
    </w:p>
    <w:p w:rsidR="00B965C3" w:rsidRDefault="00B965C3" w:rsidP="00F82481">
      <w:pPr>
        <w:pStyle w:val="NoSpacing"/>
      </w:pPr>
      <w:r>
        <w:tab/>
        <w:t>printf("%f choice in USD is: %f",currency,currency*usd3);</w:t>
      </w:r>
    </w:p>
    <w:p w:rsidR="00B965C3" w:rsidRDefault="00B965C3" w:rsidP="00F82481">
      <w:pPr>
        <w:pStyle w:val="NoSpacing"/>
      </w:pPr>
      <w:r>
        <w:t xml:space="preserve">    else if(eur_ch==3)</w:t>
      </w:r>
    </w:p>
    <w:p w:rsidR="00B965C3" w:rsidRDefault="00B965C3" w:rsidP="00F82481">
      <w:pPr>
        <w:pStyle w:val="NoSpacing"/>
      </w:pPr>
      <w:r>
        <w:tab/>
        <w:t>printf("%f choice in CNY is: %f",currency,currency*cny3);</w:t>
      </w:r>
    </w:p>
    <w:p w:rsidR="00B965C3" w:rsidRDefault="00B965C3" w:rsidP="00F82481">
      <w:pPr>
        <w:pStyle w:val="NoSpacing"/>
      </w:pPr>
      <w:r>
        <w:t xml:space="preserve">    else if(eur_ch==4)</w:t>
      </w:r>
    </w:p>
    <w:p w:rsidR="00B965C3" w:rsidRDefault="00B965C3" w:rsidP="00F82481">
      <w:pPr>
        <w:pStyle w:val="NoSpacing"/>
      </w:pPr>
      <w:r>
        <w:t xml:space="preserve">    printf("%f choice in GBP is: %f",currency,currency*gbp3);</w:t>
      </w:r>
    </w:p>
    <w:p w:rsidR="00B965C3" w:rsidRDefault="00B965C3" w:rsidP="00F82481">
      <w:pPr>
        <w:pStyle w:val="NoSpacing"/>
      </w:pPr>
      <w:r>
        <w:t xml:space="preserve">    else if(eur_ch==5)</w:t>
      </w:r>
    </w:p>
    <w:p w:rsidR="00B965C3" w:rsidRDefault="00B965C3" w:rsidP="00F82481">
      <w:pPr>
        <w:pStyle w:val="NoSpacing"/>
      </w:pPr>
      <w:r>
        <w:t xml:space="preserve">    {</w:t>
      </w:r>
    </w:p>
    <w:p w:rsidR="00B965C3" w:rsidRDefault="00B965C3" w:rsidP="00F82481">
      <w:pPr>
        <w:pStyle w:val="NoSpacing"/>
      </w:pPr>
      <w:r>
        <w:tab/>
        <w:t>gotoxy(4,20);</w:t>
      </w:r>
    </w:p>
    <w:p w:rsidR="00B965C3" w:rsidRDefault="00B965C3" w:rsidP="00F82481">
      <w:pPr>
        <w:pStyle w:val="NoSpacing"/>
      </w:pPr>
      <w:r>
        <w:tab/>
        <w:t>printf("Ok, tap any key to exit...");</w:t>
      </w:r>
    </w:p>
    <w:p w:rsidR="00B965C3" w:rsidRDefault="00B965C3" w:rsidP="00F82481">
      <w:pPr>
        <w:pStyle w:val="NoSpacing"/>
      </w:pPr>
      <w:r>
        <w:tab/>
        <w:t>getch();</w:t>
      </w:r>
    </w:p>
    <w:p w:rsidR="00B965C3" w:rsidRDefault="00B965C3" w:rsidP="00F82481">
      <w:pPr>
        <w:pStyle w:val="NoSpacing"/>
      </w:pPr>
      <w:r>
        <w:tab/>
        <w:t>exit(0);</w:t>
      </w:r>
    </w:p>
    <w:p w:rsidR="00B965C3" w:rsidRDefault="00B965C3" w:rsidP="00F82481">
      <w:pPr>
        <w:pStyle w:val="NoSpacing"/>
      </w:pPr>
      <w:r>
        <w:t xml:space="preserve">    }</w:t>
      </w:r>
    </w:p>
    <w:p w:rsidR="00B965C3" w:rsidRDefault="00B965C3" w:rsidP="00F82481">
      <w:pPr>
        <w:pStyle w:val="NoSpacing"/>
      </w:pPr>
      <w:r>
        <w:t xml:space="preserve">    else</w:t>
      </w:r>
    </w:p>
    <w:p w:rsidR="00B965C3" w:rsidRDefault="00B965C3" w:rsidP="00F82481">
      <w:pPr>
        <w:pStyle w:val="NoSpacing"/>
      </w:pPr>
      <w:r>
        <w:tab/>
        <w:t>{printf("Wrong choice entered! Press any key to return to the main menu...!");}</w:t>
      </w:r>
    </w:p>
    <w:p w:rsidR="00B965C3" w:rsidRDefault="00B965C3" w:rsidP="00F82481">
      <w:pPr>
        <w:pStyle w:val="NoSpacing"/>
      </w:pPr>
      <w:r>
        <w:t xml:space="preserve">    gotoxy(4,22);</w:t>
      </w:r>
    </w:p>
    <w:p w:rsidR="00B965C3" w:rsidRDefault="00B965C3" w:rsidP="00F82481">
      <w:pPr>
        <w:pStyle w:val="NoSpacing"/>
      </w:pPr>
      <w:r>
        <w:t xml:space="preserve">    printf("Press any key to return to the main menu.");</w:t>
      </w:r>
    </w:p>
    <w:p w:rsidR="00B965C3" w:rsidRDefault="00B965C3" w:rsidP="00F82481">
      <w:pPr>
        <w:pStyle w:val="NoSpacing"/>
      </w:pPr>
      <w:r>
        <w:t xml:space="preserve">    getch();</w:t>
      </w:r>
    </w:p>
    <w:p w:rsidR="00B965C3" w:rsidRDefault="00B965C3" w:rsidP="00F82481">
      <w:pPr>
        <w:pStyle w:val="NoSpacing"/>
      </w:pPr>
      <w:r>
        <w:t xml:space="preserve">    assistant_menu();</w:t>
      </w:r>
    </w:p>
    <w:p w:rsidR="00B965C3" w:rsidRDefault="00B965C3" w:rsidP="00F82481">
      <w:pPr>
        <w:pStyle w:val="NoSpacing"/>
      </w:pPr>
      <w:r>
        <w:t>}</w:t>
      </w:r>
    </w:p>
    <w:p w:rsidR="00B965C3" w:rsidRDefault="00B965C3" w:rsidP="00F82481">
      <w:pPr>
        <w:pStyle w:val="NoSpacing"/>
      </w:pPr>
      <w:r>
        <w:t>else if(cur_ch==4)</w:t>
      </w:r>
    </w:p>
    <w:p w:rsidR="00B965C3" w:rsidRDefault="00B965C3" w:rsidP="00F82481">
      <w:pPr>
        <w:pStyle w:val="NoSpacing"/>
      </w:pPr>
      <w:r>
        <w:t>{</w:t>
      </w:r>
    </w:p>
    <w:p w:rsidR="00B965C3" w:rsidRDefault="00B965C3" w:rsidP="00F82481">
      <w:pPr>
        <w:pStyle w:val="NoSpacing"/>
      </w:pPr>
      <w:r>
        <w:t xml:space="preserve">    printf("To which currency do you want to convert it in? ");</w:t>
      </w:r>
    </w:p>
    <w:p w:rsidR="00B965C3" w:rsidRDefault="00B965C3" w:rsidP="00F82481">
      <w:pPr>
        <w:pStyle w:val="NoSpacing"/>
      </w:pPr>
      <w:r>
        <w:t xml:space="preserve">    gotoxy(10,16);</w:t>
      </w:r>
    </w:p>
    <w:p w:rsidR="00B965C3" w:rsidRDefault="00B965C3" w:rsidP="00F82481">
      <w:pPr>
        <w:pStyle w:val="NoSpacing"/>
      </w:pPr>
      <w:r>
        <w:t xml:space="preserve">    printf("[ 1. INR. | 2. USD.  | 3. EUR. | 4. GBP. | 5. Exit. ]");</w:t>
      </w:r>
    </w:p>
    <w:p w:rsidR="00B965C3" w:rsidRDefault="00B965C3" w:rsidP="00F82481">
      <w:pPr>
        <w:pStyle w:val="NoSpacing"/>
      </w:pPr>
      <w:r>
        <w:t xml:space="preserve">    gotoxy(15,18);</w:t>
      </w:r>
    </w:p>
    <w:p w:rsidR="00B965C3" w:rsidRDefault="00B965C3" w:rsidP="00F82481">
      <w:pPr>
        <w:pStyle w:val="NoSpacing"/>
      </w:pPr>
      <w:r>
        <w:t xml:space="preserve">    printf("Enter your choice in number: ");</w:t>
      </w:r>
    </w:p>
    <w:p w:rsidR="00B965C3" w:rsidRDefault="00B965C3" w:rsidP="00F82481">
      <w:pPr>
        <w:pStyle w:val="NoSpacing"/>
      </w:pPr>
      <w:r>
        <w:t xml:space="preserve">    scanf("%d",&amp;cny_ch);</w:t>
      </w:r>
    </w:p>
    <w:p w:rsidR="00B965C3" w:rsidRDefault="00B965C3" w:rsidP="00F82481">
      <w:pPr>
        <w:pStyle w:val="NoSpacing"/>
      </w:pPr>
      <w:r>
        <w:t xml:space="preserve">    gotoxy(10,20);</w:t>
      </w:r>
    </w:p>
    <w:p w:rsidR="00B965C3" w:rsidRDefault="00B965C3" w:rsidP="00F82481">
      <w:pPr>
        <w:pStyle w:val="NoSpacing"/>
      </w:pPr>
      <w:r>
        <w:t xml:space="preserve">    //printf("cny_ch: %f,currency: %f\n\n",cny_ch,currency);</w:t>
      </w:r>
    </w:p>
    <w:p w:rsidR="00B965C3" w:rsidRDefault="00B965C3" w:rsidP="00F82481">
      <w:pPr>
        <w:pStyle w:val="NoSpacing"/>
      </w:pPr>
      <w:r>
        <w:t xml:space="preserve">    if(cny_ch==1)</w:t>
      </w:r>
    </w:p>
    <w:p w:rsidR="00B965C3" w:rsidRDefault="00B965C3" w:rsidP="00F82481">
      <w:pPr>
        <w:pStyle w:val="NoSpacing"/>
      </w:pPr>
      <w:r>
        <w:tab/>
        <w:t>printf("%f choice in INR is: %f",currency,currency*inr4);</w:t>
      </w:r>
    </w:p>
    <w:p w:rsidR="00B965C3" w:rsidRDefault="00B965C3" w:rsidP="00F82481">
      <w:pPr>
        <w:pStyle w:val="NoSpacing"/>
      </w:pPr>
      <w:r>
        <w:t xml:space="preserve">    else if(cny_ch==2)</w:t>
      </w:r>
    </w:p>
    <w:p w:rsidR="00B965C3" w:rsidRDefault="00B965C3" w:rsidP="00F82481">
      <w:pPr>
        <w:pStyle w:val="NoSpacing"/>
      </w:pPr>
      <w:r>
        <w:tab/>
        <w:t>printf("%f choice in USD is: %f",currency,currency*usd4);</w:t>
      </w:r>
    </w:p>
    <w:p w:rsidR="00B965C3" w:rsidRDefault="00B965C3" w:rsidP="00F82481">
      <w:pPr>
        <w:pStyle w:val="NoSpacing"/>
      </w:pPr>
      <w:r>
        <w:t xml:space="preserve">    else if(cny_ch==3)</w:t>
      </w:r>
    </w:p>
    <w:p w:rsidR="00B965C3" w:rsidRDefault="00B965C3" w:rsidP="00F82481">
      <w:pPr>
        <w:pStyle w:val="NoSpacing"/>
      </w:pPr>
      <w:r>
        <w:tab/>
        <w:t>printf("%f choice in EUR is: %f",currency,currency*eur4);</w:t>
      </w:r>
    </w:p>
    <w:p w:rsidR="00B965C3" w:rsidRDefault="00B965C3" w:rsidP="00F82481">
      <w:pPr>
        <w:pStyle w:val="NoSpacing"/>
      </w:pPr>
      <w:r>
        <w:t xml:space="preserve">    else if(cny_ch==4)</w:t>
      </w:r>
    </w:p>
    <w:p w:rsidR="00B965C3" w:rsidRDefault="00B965C3" w:rsidP="00F82481">
      <w:pPr>
        <w:pStyle w:val="NoSpacing"/>
      </w:pPr>
      <w:r>
        <w:tab/>
        <w:t>{printf("%f choice in GBP is: %f",currency,currency*gbp4);}</w:t>
      </w:r>
    </w:p>
    <w:p w:rsidR="00B965C3" w:rsidRDefault="00B965C3" w:rsidP="00F82481">
      <w:pPr>
        <w:pStyle w:val="NoSpacing"/>
      </w:pPr>
      <w:r>
        <w:t xml:space="preserve">    else if(cny_ch==5)</w:t>
      </w:r>
    </w:p>
    <w:p w:rsidR="00B965C3" w:rsidRDefault="00B965C3" w:rsidP="00F82481">
      <w:pPr>
        <w:pStyle w:val="NoSpacing"/>
      </w:pPr>
      <w:r>
        <w:t xml:space="preserve">    {</w:t>
      </w:r>
    </w:p>
    <w:p w:rsidR="00B965C3" w:rsidRDefault="00B965C3" w:rsidP="00F82481">
      <w:pPr>
        <w:pStyle w:val="NoSpacing"/>
      </w:pPr>
      <w:r>
        <w:tab/>
        <w:t>gotoxy(4,20);</w:t>
      </w:r>
    </w:p>
    <w:p w:rsidR="00B965C3" w:rsidRDefault="00B965C3" w:rsidP="00F82481">
      <w:pPr>
        <w:pStyle w:val="NoSpacing"/>
      </w:pPr>
      <w:r>
        <w:tab/>
        <w:t>printf("Ok, tap any key to exit...");</w:t>
      </w:r>
    </w:p>
    <w:p w:rsidR="00B965C3" w:rsidRDefault="00B965C3" w:rsidP="00F82481">
      <w:pPr>
        <w:pStyle w:val="NoSpacing"/>
      </w:pPr>
      <w:r>
        <w:tab/>
        <w:t>getch();</w:t>
      </w:r>
    </w:p>
    <w:p w:rsidR="00B965C3" w:rsidRDefault="00B965C3" w:rsidP="00F82481">
      <w:pPr>
        <w:pStyle w:val="NoSpacing"/>
      </w:pPr>
      <w:r>
        <w:tab/>
        <w:t>exit(0);</w:t>
      </w:r>
    </w:p>
    <w:p w:rsidR="00B965C3" w:rsidRDefault="00B965C3" w:rsidP="00F82481">
      <w:pPr>
        <w:pStyle w:val="NoSpacing"/>
      </w:pPr>
      <w:r>
        <w:t xml:space="preserve">    }</w:t>
      </w:r>
    </w:p>
    <w:p w:rsidR="00B965C3" w:rsidRDefault="00B965C3" w:rsidP="00F82481">
      <w:pPr>
        <w:pStyle w:val="NoSpacing"/>
      </w:pPr>
      <w:r>
        <w:t xml:space="preserve">    else</w:t>
      </w:r>
    </w:p>
    <w:p w:rsidR="00B965C3" w:rsidRDefault="00B965C3" w:rsidP="00F82481">
      <w:pPr>
        <w:pStyle w:val="NoSpacing"/>
      </w:pPr>
      <w:r>
        <w:tab/>
        <w:t>{printf("Wrong choice entered! Press any key to return to the main menu...!");}</w:t>
      </w:r>
    </w:p>
    <w:p w:rsidR="00B965C3" w:rsidRDefault="00B965C3" w:rsidP="00F82481">
      <w:pPr>
        <w:pStyle w:val="NoSpacing"/>
      </w:pPr>
      <w:r>
        <w:t xml:space="preserve">    gotoxy(4,22);</w:t>
      </w:r>
    </w:p>
    <w:p w:rsidR="00B965C3" w:rsidRDefault="00B965C3" w:rsidP="00F82481">
      <w:pPr>
        <w:pStyle w:val="NoSpacing"/>
      </w:pPr>
      <w:r>
        <w:lastRenderedPageBreak/>
        <w:t xml:space="preserve">    printf("Press any key to return to the main menu.");</w:t>
      </w:r>
    </w:p>
    <w:p w:rsidR="00B965C3" w:rsidRDefault="00B965C3" w:rsidP="00F82481">
      <w:pPr>
        <w:pStyle w:val="NoSpacing"/>
      </w:pPr>
      <w:r>
        <w:t xml:space="preserve">    getch();</w:t>
      </w:r>
    </w:p>
    <w:p w:rsidR="00B965C3" w:rsidRDefault="00B965C3" w:rsidP="00F82481">
      <w:pPr>
        <w:pStyle w:val="NoSpacing"/>
      </w:pPr>
      <w:r>
        <w:t xml:space="preserve">    assistant_menu();</w:t>
      </w:r>
    </w:p>
    <w:p w:rsidR="00B965C3" w:rsidRDefault="00B965C3" w:rsidP="00F82481">
      <w:pPr>
        <w:pStyle w:val="NoSpacing"/>
      </w:pPr>
      <w:r>
        <w:t>}</w:t>
      </w:r>
    </w:p>
    <w:p w:rsidR="00B965C3" w:rsidRDefault="00B965C3" w:rsidP="00F82481">
      <w:pPr>
        <w:pStyle w:val="NoSpacing"/>
      </w:pPr>
      <w:r>
        <w:t>else if(cur_ch==5)</w:t>
      </w:r>
    </w:p>
    <w:p w:rsidR="00B965C3" w:rsidRDefault="00B965C3" w:rsidP="00F82481">
      <w:pPr>
        <w:pStyle w:val="NoSpacing"/>
      </w:pPr>
      <w:r>
        <w:t>{</w:t>
      </w:r>
    </w:p>
    <w:p w:rsidR="00B965C3" w:rsidRDefault="00B965C3" w:rsidP="00F82481">
      <w:pPr>
        <w:pStyle w:val="NoSpacing"/>
      </w:pPr>
      <w:r>
        <w:t xml:space="preserve">    printf("To which currency do you want to convert it in? ");</w:t>
      </w:r>
    </w:p>
    <w:p w:rsidR="00B965C3" w:rsidRDefault="00B965C3" w:rsidP="00F82481">
      <w:pPr>
        <w:pStyle w:val="NoSpacing"/>
      </w:pPr>
      <w:r>
        <w:t xml:space="preserve">    gotoxy(10,16);</w:t>
      </w:r>
    </w:p>
    <w:p w:rsidR="00B965C3" w:rsidRDefault="00B965C3" w:rsidP="00F82481">
      <w:pPr>
        <w:pStyle w:val="NoSpacing"/>
      </w:pPr>
      <w:r>
        <w:t xml:space="preserve">    printf(" | 1. INR. | 2. USD. | 3. EUR. | 4. CNY. | 5. Exit. ]");</w:t>
      </w:r>
    </w:p>
    <w:p w:rsidR="00B965C3" w:rsidRDefault="00B965C3" w:rsidP="00F82481">
      <w:pPr>
        <w:pStyle w:val="NoSpacing"/>
      </w:pPr>
      <w:r>
        <w:t xml:space="preserve">    gotoxy(15,18);</w:t>
      </w:r>
    </w:p>
    <w:p w:rsidR="00B965C3" w:rsidRDefault="00B965C3" w:rsidP="00F82481">
      <w:pPr>
        <w:pStyle w:val="NoSpacing"/>
      </w:pPr>
      <w:r>
        <w:t xml:space="preserve">    printf("Enter your choice in number: ");</w:t>
      </w:r>
    </w:p>
    <w:p w:rsidR="00B965C3" w:rsidRDefault="00B965C3" w:rsidP="00F82481">
      <w:pPr>
        <w:pStyle w:val="NoSpacing"/>
      </w:pPr>
      <w:r>
        <w:t xml:space="preserve">    scanf("%d",&amp;gbp_ch);</w:t>
      </w:r>
    </w:p>
    <w:p w:rsidR="00B965C3" w:rsidRDefault="00B965C3" w:rsidP="00F82481">
      <w:pPr>
        <w:pStyle w:val="NoSpacing"/>
      </w:pPr>
      <w:r>
        <w:t xml:space="preserve">    gotoxy(10,20);</w:t>
      </w:r>
    </w:p>
    <w:p w:rsidR="00B965C3" w:rsidRDefault="00B965C3" w:rsidP="00F82481">
      <w:pPr>
        <w:pStyle w:val="NoSpacing"/>
      </w:pPr>
      <w:r>
        <w:t xml:space="preserve">    if(gbp_ch==1)</w:t>
      </w:r>
    </w:p>
    <w:p w:rsidR="00B965C3" w:rsidRDefault="00B965C3" w:rsidP="00F82481">
      <w:pPr>
        <w:pStyle w:val="NoSpacing"/>
      </w:pPr>
      <w:r>
        <w:tab/>
        <w:t>printf("%f choice in INR is: %f",currency,currency*inr5);</w:t>
      </w:r>
    </w:p>
    <w:p w:rsidR="00B965C3" w:rsidRDefault="00B965C3" w:rsidP="00F82481">
      <w:pPr>
        <w:pStyle w:val="NoSpacing"/>
      </w:pPr>
      <w:r>
        <w:t xml:space="preserve">    else if(gbp_ch==2)</w:t>
      </w:r>
    </w:p>
    <w:p w:rsidR="00B965C3" w:rsidRDefault="00B965C3" w:rsidP="00F82481">
      <w:pPr>
        <w:pStyle w:val="NoSpacing"/>
      </w:pPr>
      <w:r>
        <w:tab/>
        <w:t>printf("%f choice in USD is: %f",currency,currency*usd5);</w:t>
      </w:r>
    </w:p>
    <w:p w:rsidR="00B965C3" w:rsidRDefault="00B965C3" w:rsidP="00F82481">
      <w:pPr>
        <w:pStyle w:val="NoSpacing"/>
      </w:pPr>
      <w:r>
        <w:t xml:space="preserve">    else if(gbp_ch==3)</w:t>
      </w:r>
    </w:p>
    <w:p w:rsidR="00B965C3" w:rsidRDefault="00B965C3" w:rsidP="00F82481">
      <w:pPr>
        <w:pStyle w:val="NoSpacing"/>
      </w:pPr>
      <w:r>
        <w:tab/>
        <w:t>printf("%f choice in EUR is: %f",currency,currency*eur5);</w:t>
      </w:r>
    </w:p>
    <w:p w:rsidR="00B965C3" w:rsidRDefault="00B965C3" w:rsidP="00F82481">
      <w:pPr>
        <w:pStyle w:val="NoSpacing"/>
      </w:pPr>
      <w:r>
        <w:t xml:space="preserve">    else if(gbp_ch==4)</w:t>
      </w:r>
    </w:p>
    <w:p w:rsidR="00B965C3" w:rsidRDefault="00B965C3" w:rsidP="00F82481">
      <w:pPr>
        <w:pStyle w:val="NoSpacing"/>
      </w:pPr>
      <w:r>
        <w:tab/>
        <w:t>printf("%f choice in CNY is: %f",currency,currency*cny5);</w:t>
      </w:r>
    </w:p>
    <w:p w:rsidR="00B965C3" w:rsidRDefault="00B965C3" w:rsidP="00F82481">
      <w:pPr>
        <w:pStyle w:val="NoSpacing"/>
      </w:pPr>
      <w:r>
        <w:t xml:space="preserve">    else if(gbp_ch==5)</w:t>
      </w:r>
    </w:p>
    <w:p w:rsidR="00B965C3" w:rsidRDefault="00B965C3" w:rsidP="00F82481">
      <w:pPr>
        <w:pStyle w:val="NoSpacing"/>
      </w:pPr>
      <w:r>
        <w:t xml:space="preserve">    {</w:t>
      </w:r>
    </w:p>
    <w:p w:rsidR="00B965C3" w:rsidRDefault="00B965C3" w:rsidP="00F82481">
      <w:pPr>
        <w:pStyle w:val="NoSpacing"/>
      </w:pPr>
      <w:r>
        <w:tab/>
        <w:t>gotoxy(4,20);</w:t>
      </w:r>
    </w:p>
    <w:p w:rsidR="00B965C3" w:rsidRDefault="00B965C3" w:rsidP="00F82481">
      <w:pPr>
        <w:pStyle w:val="NoSpacing"/>
      </w:pPr>
      <w:r>
        <w:tab/>
        <w:t>printf("Ok, tap any key to exit...");</w:t>
      </w:r>
    </w:p>
    <w:p w:rsidR="00B965C3" w:rsidRDefault="00B965C3" w:rsidP="00F82481">
      <w:pPr>
        <w:pStyle w:val="NoSpacing"/>
      </w:pPr>
      <w:r>
        <w:tab/>
        <w:t>getch();</w:t>
      </w:r>
    </w:p>
    <w:p w:rsidR="00B965C3" w:rsidRDefault="00B965C3" w:rsidP="00F82481">
      <w:pPr>
        <w:pStyle w:val="NoSpacing"/>
      </w:pPr>
      <w:r>
        <w:tab/>
        <w:t>exit(0);</w:t>
      </w:r>
    </w:p>
    <w:p w:rsidR="00B965C3" w:rsidRDefault="00B965C3" w:rsidP="00F82481">
      <w:pPr>
        <w:pStyle w:val="NoSpacing"/>
      </w:pPr>
      <w:r>
        <w:t xml:space="preserve">    }</w:t>
      </w:r>
    </w:p>
    <w:p w:rsidR="00B965C3" w:rsidRDefault="00B965C3" w:rsidP="00F82481">
      <w:pPr>
        <w:pStyle w:val="NoSpacing"/>
      </w:pPr>
      <w:r>
        <w:t xml:space="preserve">    else</w:t>
      </w:r>
    </w:p>
    <w:p w:rsidR="00B965C3" w:rsidRDefault="00B965C3" w:rsidP="00F82481">
      <w:pPr>
        <w:pStyle w:val="NoSpacing"/>
      </w:pPr>
      <w:r>
        <w:tab/>
        <w:t>{printf("Wrong choice entered! Press any key to return to the main menu...!");}</w:t>
      </w:r>
    </w:p>
    <w:p w:rsidR="00B965C3" w:rsidRDefault="00B965C3" w:rsidP="00F82481">
      <w:pPr>
        <w:pStyle w:val="NoSpacing"/>
      </w:pPr>
      <w:r>
        <w:t xml:space="preserve">    gotoxy(4,22);</w:t>
      </w:r>
    </w:p>
    <w:p w:rsidR="00B965C3" w:rsidRDefault="00B965C3" w:rsidP="00F82481">
      <w:pPr>
        <w:pStyle w:val="NoSpacing"/>
      </w:pPr>
      <w:r>
        <w:t xml:space="preserve">    printf("Press any key to return to the main menu.");</w:t>
      </w:r>
    </w:p>
    <w:p w:rsidR="00B965C3" w:rsidRDefault="00B965C3" w:rsidP="00F82481">
      <w:pPr>
        <w:pStyle w:val="NoSpacing"/>
      </w:pPr>
      <w:r>
        <w:t xml:space="preserve">    getch();</w:t>
      </w:r>
    </w:p>
    <w:p w:rsidR="00B965C3" w:rsidRDefault="00B965C3" w:rsidP="00F82481">
      <w:pPr>
        <w:pStyle w:val="NoSpacing"/>
      </w:pPr>
      <w:r>
        <w:t xml:space="preserve">    assistant_menu();</w:t>
      </w:r>
    </w:p>
    <w:p w:rsidR="00B965C3" w:rsidRDefault="00B965C3" w:rsidP="00F82481">
      <w:pPr>
        <w:pStyle w:val="NoSpacing"/>
      </w:pPr>
      <w:r>
        <w:t>}</w:t>
      </w:r>
    </w:p>
    <w:p w:rsidR="00B965C3" w:rsidRDefault="00B965C3" w:rsidP="00F82481">
      <w:pPr>
        <w:pStyle w:val="NoSpacing"/>
      </w:pPr>
      <w:r>
        <w:t>else if(cur_ch==6)</w:t>
      </w:r>
    </w:p>
    <w:p w:rsidR="00B965C3" w:rsidRDefault="00B965C3" w:rsidP="00F82481">
      <w:pPr>
        <w:pStyle w:val="NoSpacing"/>
      </w:pPr>
      <w:r>
        <w:t>{</w:t>
      </w:r>
    </w:p>
    <w:p w:rsidR="00B965C3" w:rsidRDefault="00B965C3" w:rsidP="00F82481">
      <w:pPr>
        <w:pStyle w:val="NoSpacing"/>
      </w:pPr>
      <w:r>
        <w:t xml:space="preserve">    gotoxy(4,15);</w:t>
      </w:r>
    </w:p>
    <w:p w:rsidR="00B965C3" w:rsidRDefault="00B965C3" w:rsidP="00F82481">
      <w:pPr>
        <w:pStyle w:val="NoSpacing"/>
      </w:pPr>
      <w:r>
        <w:t xml:space="preserve">    printf("Ok, tap any key to exit...");</w:t>
      </w:r>
    </w:p>
    <w:p w:rsidR="00B965C3" w:rsidRDefault="00B965C3" w:rsidP="00F82481">
      <w:pPr>
        <w:pStyle w:val="NoSpacing"/>
      </w:pPr>
      <w:r>
        <w:t xml:space="preserve">    getch();</w:t>
      </w:r>
    </w:p>
    <w:p w:rsidR="00B965C3" w:rsidRDefault="00B965C3" w:rsidP="00F82481">
      <w:pPr>
        <w:pStyle w:val="NoSpacing"/>
      </w:pPr>
      <w:r>
        <w:t xml:space="preserve">    exit(0);</w:t>
      </w:r>
    </w:p>
    <w:p w:rsidR="00B965C3" w:rsidRDefault="00B965C3" w:rsidP="00F82481">
      <w:pPr>
        <w:pStyle w:val="NoSpacing"/>
      </w:pPr>
      <w:r>
        <w:t>}</w:t>
      </w:r>
    </w:p>
    <w:p w:rsidR="00B965C3" w:rsidRDefault="00B965C3" w:rsidP="00F82481">
      <w:pPr>
        <w:pStyle w:val="NoSpacing"/>
      </w:pPr>
      <w:r>
        <w:t>else if(cur_ch!=(1||2||3||4||5||6))</w:t>
      </w:r>
    </w:p>
    <w:p w:rsidR="00B965C3" w:rsidRDefault="00B965C3" w:rsidP="00F82481">
      <w:pPr>
        <w:pStyle w:val="NoSpacing"/>
      </w:pPr>
      <w:r>
        <w:t>{</w:t>
      </w:r>
    </w:p>
    <w:p w:rsidR="00B965C3" w:rsidRDefault="00B965C3" w:rsidP="00F82481">
      <w:pPr>
        <w:pStyle w:val="NoSpacing"/>
      </w:pPr>
      <w:r>
        <w:t xml:space="preserve">    gotoxy(4,15);</w:t>
      </w:r>
    </w:p>
    <w:p w:rsidR="00B965C3" w:rsidRDefault="00B965C3" w:rsidP="00F82481">
      <w:pPr>
        <w:pStyle w:val="NoSpacing"/>
      </w:pPr>
      <w:r>
        <w:t xml:space="preserve">    printf("Wrong choice entered!");</w:t>
      </w:r>
    </w:p>
    <w:p w:rsidR="00B965C3" w:rsidRDefault="00B965C3" w:rsidP="00F82481">
      <w:pPr>
        <w:pStyle w:val="NoSpacing"/>
      </w:pPr>
      <w:r>
        <w:t xml:space="preserve">    getch();</w:t>
      </w:r>
    </w:p>
    <w:p w:rsidR="00B965C3" w:rsidRDefault="00B965C3" w:rsidP="00F82481">
      <w:pPr>
        <w:pStyle w:val="NoSpacing"/>
      </w:pPr>
      <w:r>
        <w:t xml:space="preserve">    exit(0);</w:t>
      </w:r>
    </w:p>
    <w:p w:rsidR="00B965C3" w:rsidRDefault="00B965C3" w:rsidP="00F82481">
      <w:pPr>
        <w:pStyle w:val="NoSpacing"/>
      </w:pPr>
      <w:r>
        <w:t>}</w:t>
      </w:r>
    </w:p>
    <w:p w:rsidR="00B965C3" w:rsidRDefault="00B965C3" w:rsidP="00F82481">
      <w:pPr>
        <w:pStyle w:val="NoSpacing"/>
      </w:pPr>
      <w:r>
        <w:t>}</w:t>
      </w:r>
    </w:p>
    <w:p w:rsidR="00B965C3" w:rsidRDefault="00B965C3" w:rsidP="00F82481">
      <w:pPr>
        <w:pStyle w:val="NoSpacing"/>
      </w:pPr>
      <w:r>
        <w:lastRenderedPageBreak/>
        <w:t>//*Temperature:</w:t>
      </w:r>
    </w:p>
    <w:p w:rsidR="00B965C3" w:rsidRDefault="00B965C3" w:rsidP="00F82481">
      <w:pPr>
        <w:pStyle w:val="NoSpacing"/>
      </w:pPr>
      <w:r>
        <w:t>void temperature_converter(int midx,int midy)</w:t>
      </w:r>
    </w:p>
    <w:p w:rsidR="00B965C3" w:rsidRDefault="00B965C3" w:rsidP="00F82481">
      <w:pPr>
        <w:pStyle w:val="NoSpacing"/>
      </w:pPr>
      <w:r>
        <w:t>{</w:t>
      </w:r>
    </w:p>
    <w:p w:rsidR="00B965C3" w:rsidRDefault="00B965C3" w:rsidP="00F82481">
      <w:pPr>
        <w:pStyle w:val="NoSpacing"/>
      </w:pPr>
      <w:r>
        <w:t xml:space="preserve">    int c,c1,c2,c3;</w:t>
      </w:r>
    </w:p>
    <w:p w:rsidR="00B965C3" w:rsidRDefault="00B965C3" w:rsidP="00F82481">
      <w:pPr>
        <w:pStyle w:val="NoSpacing"/>
      </w:pPr>
      <w:r>
        <w:t xml:space="preserve">    c1=c2=c3=0;</w:t>
      </w:r>
    </w:p>
    <w:p w:rsidR="00B965C3" w:rsidRDefault="00B965C3" w:rsidP="00F82481">
      <w:pPr>
        <w:pStyle w:val="NoSpacing"/>
      </w:pPr>
      <w:r>
        <w:t xml:space="preserve">    rect(midx,midy,7,1);</w:t>
      </w:r>
    </w:p>
    <w:p w:rsidR="00B965C3" w:rsidRDefault="00B965C3" w:rsidP="00F82481">
      <w:pPr>
        <w:pStyle w:val="NoSpacing"/>
      </w:pPr>
      <w:r>
        <w:t xml:space="preserve">    printf("Select the temperature which you want to convert: ");</w:t>
      </w:r>
    </w:p>
    <w:p w:rsidR="00B965C3" w:rsidRDefault="00B965C3" w:rsidP="00F82481">
      <w:pPr>
        <w:pStyle w:val="NoSpacing"/>
      </w:pPr>
      <w:r>
        <w:t xml:space="preserve">    gotoxy(10,9);</w:t>
      </w:r>
    </w:p>
    <w:p w:rsidR="00B965C3" w:rsidRDefault="00B965C3" w:rsidP="00F82481">
      <w:pPr>
        <w:pStyle w:val="NoSpacing"/>
      </w:pPr>
      <w:r>
        <w:t xml:space="preserve">    printf("[ 1. fahrenheit. | 2. celcius. | 3. kelvin. ]");</w:t>
      </w:r>
    </w:p>
    <w:p w:rsidR="00B965C3" w:rsidRDefault="00B965C3" w:rsidP="00F82481">
      <w:pPr>
        <w:pStyle w:val="NoSpacing"/>
      </w:pPr>
      <w:r>
        <w:t xml:space="preserve">    gotoxy(15,11);</w:t>
      </w:r>
    </w:p>
    <w:p w:rsidR="00B965C3" w:rsidRDefault="00B965C3" w:rsidP="00F82481">
      <w:pPr>
        <w:pStyle w:val="NoSpacing"/>
      </w:pPr>
      <w:r>
        <w:t xml:space="preserve">    printf("Enter your choice in number: ");</w:t>
      </w:r>
    </w:p>
    <w:p w:rsidR="00B965C3" w:rsidRDefault="00B965C3" w:rsidP="00F82481">
      <w:pPr>
        <w:pStyle w:val="NoSpacing"/>
      </w:pPr>
      <w:r>
        <w:t xml:space="preserve">    scanf("%d",&amp;c);</w:t>
      </w:r>
    </w:p>
    <w:p w:rsidR="00B965C3" w:rsidRDefault="00B965C3" w:rsidP="00F82481">
      <w:pPr>
        <w:pStyle w:val="NoSpacing"/>
      </w:pPr>
      <w:r>
        <w:t xml:space="preserve">    gotoxy(4,13);</w:t>
      </w:r>
    </w:p>
    <w:p w:rsidR="00B965C3" w:rsidRDefault="00B965C3" w:rsidP="00F82481">
      <w:pPr>
        <w:pStyle w:val="NoSpacing"/>
      </w:pPr>
      <w:r>
        <w:t xml:space="preserve">    if(c==1)</w:t>
      </w:r>
    </w:p>
    <w:p w:rsidR="00B965C3" w:rsidRDefault="00B965C3" w:rsidP="00F82481">
      <w:pPr>
        <w:pStyle w:val="NoSpacing"/>
      </w:pPr>
      <w:r>
        <w:t xml:space="preserve">    {</w:t>
      </w:r>
    </w:p>
    <w:p w:rsidR="00B965C3" w:rsidRDefault="00B965C3" w:rsidP="00F82481">
      <w:pPr>
        <w:pStyle w:val="NoSpacing"/>
      </w:pPr>
      <w:r>
        <w:tab/>
        <w:t>float fah_temp=0;</w:t>
      </w:r>
    </w:p>
    <w:p w:rsidR="00B965C3" w:rsidRDefault="00B965C3" w:rsidP="00F82481">
      <w:pPr>
        <w:pStyle w:val="NoSpacing"/>
      </w:pPr>
      <w:r>
        <w:tab/>
        <w:t>printf("Ok, to which temperature you wanna convert it in?");</w:t>
      </w:r>
    </w:p>
    <w:p w:rsidR="00B965C3" w:rsidRDefault="00B965C3" w:rsidP="00F82481">
      <w:pPr>
        <w:pStyle w:val="NoSpacing"/>
      </w:pPr>
      <w:r>
        <w:tab/>
        <w:t>gotoxy(10,14);</w:t>
      </w:r>
    </w:p>
    <w:p w:rsidR="00B965C3" w:rsidRDefault="00B965C3" w:rsidP="00F82481">
      <w:pPr>
        <w:pStyle w:val="NoSpacing"/>
      </w:pPr>
      <w:r>
        <w:tab/>
        <w:t>printf("[ 1. To celcius. | 2. to kelvin. ]");</w:t>
      </w:r>
    </w:p>
    <w:p w:rsidR="00B965C3" w:rsidRDefault="00B965C3" w:rsidP="00F82481">
      <w:pPr>
        <w:pStyle w:val="NoSpacing"/>
      </w:pPr>
      <w:r>
        <w:tab/>
        <w:t>gotoxy(15,16);</w:t>
      </w:r>
    </w:p>
    <w:p w:rsidR="00B965C3" w:rsidRDefault="00B965C3" w:rsidP="00F82481">
      <w:pPr>
        <w:pStyle w:val="NoSpacing"/>
      </w:pPr>
      <w:r>
        <w:tab/>
        <w:t>printf("Your choice in number: ");</w:t>
      </w:r>
    </w:p>
    <w:p w:rsidR="00B965C3" w:rsidRDefault="00B965C3" w:rsidP="00F82481">
      <w:pPr>
        <w:pStyle w:val="NoSpacing"/>
      </w:pPr>
      <w:r>
        <w:tab/>
        <w:t>scanf("%d",&amp;c1);</w:t>
      </w:r>
    </w:p>
    <w:p w:rsidR="00B965C3" w:rsidRDefault="00B965C3" w:rsidP="00F82481">
      <w:pPr>
        <w:pStyle w:val="NoSpacing"/>
      </w:pPr>
      <w:r>
        <w:tab/>
        <w:t>gotoxy(10,19);</w:t>
      </w:r>
    </w:p>
    <w:p w:rsidR="00B965C3" w:rsidRDefault="00B965C3" w:rsidP="00F82481">
      <w:pPr>
        <w:pStyle w:val="NoSpacing"/>
      </w:pPr>
      <w:r>
        <w:tab/>
        <w:t>if(c1==1)</w:t>
      </w:r>
    </w:p>
    <w:p w:rsidR="00B965C3" w:rsidRDefault="00B965C3" w:rsidP="00F82481">
      <w:pPr>
        <w:pStyle w:val="NoSpacing"/>
      </w:pPr>
      <w:r>
        <w:tab/>
        <w:t>{</w:t>
      </w:r>
    </w:p>
    <w:p w:rsidR="00B965C3" w:rsidRDefault="00B965C3" w:rsidP="00F82481">
      <w:pPr>
        <w:pStyle w:val="NoSpacing"/>
      </w:pPr>
      <w:r>
        <w:tab/>
        <w:t xml:space="preserve">    printf("Enter your temperature: ");</w:t>
      </w:r>
    </w:p>
    <w:p w:rsidR="00B965C3" w:rsidRDefault="00B965C3" w:rsidP="00F82481">
      <w:pPr>
        <w:pStyle w:val="NoSpacing"/>
      </w:pPr>
      <w:r>
        <w:tab/>
        <w:t xml:space="preserve">    scanf("%f",&amp;fah_temp);</w:t>
      </w:r>
    </w:p>
    <w:p w:rsidR="00B965C3" w:rsidRDefault="00B965C3" w:rsidP="00F82481">
      <w:pPr>
        <w:pStyle w:val="NoSpacing"/>
      </w:pPr>
      <w:r>
        <w:tab/>
        <w:t xml:space="preserve">    gotoxy(4,22);</w:t>
      </w:r>
    </w:p>
    <w:p w:rsidR="00B965C3" w:rsidRDefault="00B965C3" w:rsidP="00F82481">
      <w:pPr>
        <w:pStyle w:val="NoSpacing"/>
      </w:pPr>
      <w:r>
        <w:tab/>
        <w:t xml:space="preserve">    printf("Your temperature: %.2f(fahrenheit) in celcius is: %.2f",fah_temp,((fah_temp-32)*5/9));</w:t>
      </w:r>
    </w:p>
    <w:p w:rsidR="00B965C3" w:rsidRDefault="00B965C3" w:rsidP="00F82481">
      <w:pPr>
        <w:pStyle w:val="NoSpacing"/>
      </w:pPr>
      <w:r>
        <w:tab/>
        <w:t>}</w:t>
      </w:r>
    </w:p>
    <w:p w:rsidR="00B965C3" w:rsidRDefault="00B965C3" w:rsidP="00F82481">
      <w:pPr>
        <w:pStyle w:val="NoSpacing"/>
      </w:pPr>
      <w:r>
        <w:tab/>
        <w:t>else if(c1==2)</w:t>
      </w:r>
    </w:p>
    <w:p w:rsidR="00B965C3" w:rsidRDefault="00B965C3" w:rsidP="00F82481">
      <w:pPr>
        <w:pStyle w:val="NoSpacing"/>
      </w:pPr>
      <w:r>
        <w:tab/>
        <w:t>{</w:t>
      </w:r>
    </w:p>
    <w:p w:rsidR="00B965C3" w:rsidRDefault="00B965C3" w:rsidP="00F82481">
      <w:pPr>
        <w:pStyle w:val="NoSpacing"/>
      </w:pPr>
      <w:r>
        <w:tab/>
        <w:t xml:space="preserve">    printf("Enter your temperature: ");</w:t>
      </w:r>
    </w:p>
    <w:p w:rsidR="00B965C3" w:rsidRDefault="00B965C3" w:rsidP="00F82481">
      <w:pPr>
        <w:pStyle w:val="NoSpacing"/>
      </w:pPr>
      <w:r>
        <w:tab/>
        <w:t xml:space="preserve">    scanf("%f",&amp;fah_temp);</w:t>
      </w:r>
    </w:p>
    <w:p w:rsidR="00B965C3" w:rsidRDefault="00B965C3" w:rsidP="00F82481">
      <w:pPr>
        <w:pStyle w:val="NoSpacing"/>
      </w:pPr>
      <w:r>
        <w:tab/>
        <w:t xml:space="preserve">    gotoxy(4,22);</w:t>
      </w:r>
    </w:p>
    <w:p w:rsidR="00B965C3" w:rsidRDefault="00B965C3" w:rsidP="00F82481">
      <w:pPr>
        <w:pStyle w:val="NoSpacing"/>
      </w:pPr>
      <w:r>
        <w:tab/>
        <w:t xml:space="preserve">    printf("Your temperature: %.2f(fahrenheit)  in kelvin is: %.2f",fah_temp,((fah_temp-32)*5/9+273.15));</w:t>
      </w:r>
    </w:p>
    <w:p w:rsidR="00B965C3" w:rsidRDefault="00B965C3" w:rsidP="00F82481">
      <w:pPr>
        <w:pStyle w:val="NoSpacing"/>
      </w:pPr>
      <w:r>
        <w:tab/>
        <w:t>}</w:t>
      </w:r>
    </w:p>
    <w:p w:rsidR="00B965C3" w:rsidRDefault="00B965C3" w:rsidP="00F82481">
      <w:pPr>
        <w:pStyle w:val="NoSpacing"/>
      </w:pPr>
      <w:r>
        <w:tab/>
        <w:t>else</w:t>
      </w:r>
    </w:p>
    <w:p w:rsidR="00B965C3" w:rsidRDefault="00B965C3" w:rsidP="00F82481">
      <w:pPr>
        <w:pStyle w:val="NoSpacing"/>
      </w:pPr>
      <w:r>
        <w:tab/>
        <w:t xml:space="preserve">    printf("Wrong choice entered!");</w:t>
      </w:r>
    </w:p>
    <w:p w:rsidR="00B965C3" w:rsidRDefault="00B965C3" w:rsidP="00F82481">
      <w:pPr>
        <w:pStyle w:val="NoSpacing"/>
      </w:pPr>
      <w:r>
        <w:tab/>
        <w:t>gotoxy(4,23);</w:t>
      </w:r>
    </w:p>
    <w:p w:rsidR="00B965C3" w:rsidRDefault="00B965C3" w:rsidP="00F82481">
      <w:pPr>
        <w:pStyle w:val="NoSpacing"/>
      </w:pPr>
      <w:r>
        <w:tab/>
        <w:t>printf("Press any key to return to the main menu.");</w:t>
      </w:r>
    </w:p>
    <w:p w:rsidR="00B965C3" w:rsidRDefault="00B965C3" w:rsidP="00F82481">
      <w:pPr>
        <w:pStyle w:val="NoSpacing"/>
      </w:pPr>
      <w:r>
        <w:tab/>
        <w:t>getch();</w:t>
      </w:r>
    </w:p>
    <w:p w:rsidR="00B965C3" w:rsidRDefault="00B965C3" w:rsidP="00F82481">
      <w:pPr>
        <w:pStyle w:val="NoSpacing"/>
      </w:pPr>
      <w:r>
        <w:tab/>
        <w:t>assistant_menu();</w:t>
      </w:r>
    </w:p>
    <w:p w:rsidR="00B965C3" w:rsidRDefault="00B965C3" w:rsidP="00F82481">
      <w:pPr>
        <w:pStyle w:val="NoSpacing"/>
      </w:pPr>
      <w:r>
        <w:t xml:space="preserve">    }</w:t>
      </w:r>
    </w:p>
    <w:p w:rsidR="00B965C3" w:rsidRDefault="00B965C3" w:rsidP="00F82481">
      <w:pPr>
        <w:pStyle w:val="NoSpacing"/>
      </w:pPr>
      <w:r>
        <w:t xml:space="preserve">    else if(c==2)</w:t>
      </w:r>
    </w:p>
    <w:p w:rsidR="00B965C3" w:rsidRDefault="00B965C3" w:rsidP="00F82481">
      <w:pPr>
        <w:pStyle w:val="NoSpacing"/>
      </w:pPr>
      <w:r>
        <w:t xml:space="preserve">    {</w:t>
      </w:r>
    </w:p>
    <w:p w:rsidR="00B965C3" w:rsidRDefault="00B965C3" w:rsidP="00F82481">
      <w:pPr>
        <w:pStyle w:val="NoSpacing"/>
      </w:pPr>
      <w:r>
        <w:tab/>
        <w:t>float cel_temp;</w:t>
      </w:r>
    </w:p>
    <w:p w:rsidR="00B965C3" w:rsidRDefault="00B965C3" w:rsidP="00F82481">
      <w:pPr>
        <w:pStyle w:val="NoSpacing"/>
      </w:pPr>
      <w:r>
        <w:tab/>
        <w:t>printf("Ok, in which temperature do you wanna convert it in?");</w:t>
      </w:r>
    </w:p>
    <w:p w:rsidR="00B965C3" w:rsidRDefault="00B965C3" w:rsidP="00F82481">
      <w:pPr>
        <w:pStyle w:val="NoSpacing"/>
      </w:pPr>
      <w:r>
        <w:tab/>
        <w:t>gotoxy(10,14);</w:t>
      </w:r>
    </w:p>
    <w:p w:rsidR="00B965C3" w:rsidRDefault="00B965C3" w:rsidP="00F82481">
      <w:pPr>
        <w:pStyle w:val="NoSpacing"/>
      </w:pPr>
      <w:r>
        <w:tab/>
        <w:t>printf("1. To fahrenheit. | 2. to kelvin. ]");</w:t>
      </w:r>
    </w:p>
    <w:p w:rsidR="00B965C3" w:rsidRDefault="00B965C3" w:rsidP="00F82481">
      <w:pPr>
        <w:pStyle w:val="NoSpacing"/>
      </w:pPr>
      <w:r>
        <w:lastRenderedPageBreak/>
        <w:tab/>
        <w:t>gotoxy(15,16);</w:t>
      </w:r>
    </w:p>
    <w:p w:rsidR="00B965C3" w:rsidRDefault="00B965C3" w:rsidP="00F82481">
      <w:pPr>
        <w:pStyle w:val="NoSpacing"/>
      </w:pPr>
      <w:r>
        <w:tab/>
        <w:t>printf("Your choice in number: ");</w:t>
      </w:r>
    </w:p>
    <w:p w:rsidR="00B965C3" w:rsidRDefault="00B965C3" w:rsidP="00F82481">
      <w:pPr>
        <w:pStyle w:val="NoSpacing"/>
      </w:pPr>
      <w:r>
        <w:tab/>
        <w:t>scanf("%d",&amp;c2);</w:t>
      </w:r>
    </w:p>
    <w:p w:rsidR="00B965C3" w:rsidRDefault="00B965C3" w:rsidP="00F82481">
      <w:pPr>
        <w:pStyle w:val="NoSpacing"/>
      </w:pPr>
      <w:r>
        <w:tab/>
        <w:t>gotoxy(10,19);</w:t>
      </w:r>
    </w:p>
    <w:p w:rsidR="00B965C3" w:rsidRDefault="00B965C3" w:rsidP="00F82481">
      <w:pPr>
        <w:pStyle w:val="NoSpacing"/>
      </w:pPr>
      <w:r>
        <w:tab/>
        <w:t>if(c2==1)</w:t>
      </w:r>
    </w:p>
    <w:p w:rsidR="00B965C3" w:rsidRDefault="00B965C3" w:rsidP="00F82481">
      <w:pPr>
        <w:pStyle w:val="NoSpacing"/>
      </w:pPr>
      <w:r>
        <w:tab/>
        <w:t>{</w:t>
      </w:r>
    </w:p>
    <w:p w:rsidR="00B965C3" w:rsidRDefault="00B965C3" w:rsidP="00F82481">
      <w:pPr>
        <w:pStyle w:val="NoSpacing"/>
      </w:pPr>
      <w:r>
        <w:tab/>
        <w:t xml:space="preserve">    printf("Enter your temperature: ");</w:t>
      </w:r>
    </w:p>
    <w:p w:rsidR="00B965C3" w:rsidRDefault="00B965C3" w:rsidP="00F82481">
      <w:pPr>
        <w:pStyle w:val="NoSpacing"/>
      </w:pPr>
      <w:r>
        <w:tab/>
        <w:t xml:space="preserve">    scanf("%f",&amp;cel_temp);</w:t>
      </w:r>
    </w:p>
    <w:p w:rsidR="00B965C3" w:rsidRDefault="00B965C3" w:rsidP="00F82481">
      <w:pPr>
        <w:pStyle w:val="NoSpacing"/>
      </w:pPr>
      <w:r>
        <w:tab/>
        <w:t xml:space="preserve">    gotoxy(4,22);</w:t>
      </w:r>
    </w:p>
    <w:p w:rsidR="00B965C3" w:rsidRDefault="00B965C3" w:rsidP="00F82481">
      <w:pPr>
        <w:pStyle w:val="NoSpacing"/>
      </w:pPr>
      <w:r>
        <w:tab/>
        <w:t xml:space="preserve">    printf("Your temperature: %.2f(celcius) in fahrenheit is: %.2f",cel_temp,((cel_temp*9/5)+32));</w:t>
      </w:r>
    </w:p>
    <w:p w:rsidR="00B965C3" w:rsidRDefault="00B965C3" w:rsidP="00F82481">
      <w:pPr>
        <w:pStyle w:val="NoSpacing"/>
      </w:pPr>
      <w:r>
        <w:tab/>
        <w:t>}</w:t>
      </w:r>
    </w:p>
    <w:p w:rsidR="00B965C3" w:rsidRDefault="00B965C3" w:rsidP="00F82481">
      <w:pPr>
        <w:pStyle w:val="NoSpacing"/>
      </w:pPr>
      <w:r>
        <w:tab/>
        <w:t>else if(c2==2)</w:t>
      </w:r>
    </w:p>
    <w:p w:rsidR="00B965C3" w:rsidRDefault="00B965C3" w:rsidP="00F82481">
      <w:pPr>
        <w:pStyle w:val="NoSpacing"/>
      </w:pPr>
      <w:r>
        <w:tab/>
        <w:t>{</w:t>
      </w:r>
    </w:p>
    <w:p w:rsidR="00B965C3" w:rsidRDefault="00B965C3" w:rsidP="00F82481">
      <w:pPr>
        <w:pStyle w:val="NoSpacing"/>
      </w:pPr>
      <w:r>
        <w:tab/>
        <w:t xml:space="preserve">    printf("Enter your temperature: ");</w:t>
      </w:r>
    </w:p>
    <w:p w:rsidR="00B965C3" w:rsidRDefault="00B965C3" w:rsidP="00F82481">
      <w:pPr>
        <w:pStyle w:val="NoSpacing"/>
      </w:pPr>
      <w:r>
        <w:tab/>
        <w:t xml:space="preserve">    scanf("%f",&amp;cel_temp);</w:t>
      </w:r>
    </w:p>
    <w:p w:rsidR="00B965C3" w:rsidRDefault="00B965C3" w:rsidP="00F82481">
      <w:pPr>
        <w:pStyle w:val="NoSpacing"/>
      </w:pPr>
      <w:r>
        <w:tab/>
        <w:t xml:space="preserve">    gotoxy(4,22);</w:t>
      </w:r>
    </w:p>
    <w:p w:rsidR="00B965C3" w:rsidRDefault="00B965C3" w:rsidP="00F82481">
      <w:pPr>
        <w:pStyle w:val="NoSpacing"/>
      </w:pPr>
      <w:r>
        <w:tab/>
        <w:t xml:space="preserve">    printf("Your temperature: %.2f(celcius) in kelvin is: %.2f",cel_temp,(cel_temp+273.15));</w:t>
      </w:r>
    </w:p>
    <w:p w:rsidR="00B965C3" w:rsidRDefault="00B965C3" w:rsidP="00F82481">
      <w:pPr>
        <w:pStyle w:val="NoSpacing"/>
      </w:pPr>
      <w:r>
        <w:tab/>
        <w:t>}</w:t>
      </w:r>
    </w:p>
    <w:p w:rsidR="00B965C3" w:rsidRDefault="00B965C3" w:rsidP="00F82481">
      <w:pPr>
        <w:pStyle w:val="NoSpacing"/>
      </w:pPr>
      <w:r>
        <w:tab/>
        <w:t>else</w:t>
      </w:r>
    </w:p>
    <w:p w:rsidR="00B965C3" w:rsidRDefault="00B965C3" w:rsidP="00F82481">
      <w:pPr>
        <w:pStyle w:val="NoSpacing"/>
      </w:pPr>
      <w:r>
        <w:tab/>
        <w:t xml:space="preserve">    printf("Wrong choice entered!");</w:t>
      </w:r>
    </w:p>
    <w:p w:rsidR="00B965C3" w:rsidRDefault="00B965C3" w:rsidP="00F82481">
      <w:pPr>
        <w:pStyle w:val="NoSpacing"/>
      </w:pPr>
      <w:r>
        <w:tab/>
        <w:t>gotoxy(4,23);</w:t>
      </w:r>
    </w:p>
    <w:p w:rsidR="00B965C3" w:rsidRDefault="00B965C3" w:rsidP="00F82481">
      <w:pPr>
        <w:pStyle w:val="NoSpacing"/>
      </w:pPr>
      <w:r>
        <w:tab/>
        <w:t>printf("Press any key to return to the main menu.");</w:t>
      </w:r>
    </w:p>
    <w:p w:rsidR="00B965C3" w:rsidRDefault="00B965C3" w:rsidP="00F82481">
      <w:pPr>
        <w:pStyle w:val="NoSpacing"/>
      </w:pPr>
      <w:r>
        <w:tab/>
        <w:t>getch();</w:t>
      </w:r>
    </w:p>
    <w:p w:rsidR="00B965C3" w:rsidRDefault="00B965C3" w:rsidP="00F82481">
      <w:pPr>
        <w:pStyle w:val="NoSpacing"/>
      </w:pPr>
      <w:r>
        <w:tab/>
        <w:t>assistant_menu();</w:t>
      </w:r>
    </w:p>
    <w:p w:rsidR="00B965C3" w:rsidRDefault="00B965C3" w:rsidP="00F82481">
      <w:pPr>
        <w:pStyle w:val="NoSpacing"/>
      </w:pPr>
      <w:r>
        <w:t xml:space="preserve">    }</w:t>
      </w:r>
    </w:p>
    <w:p w:rsidR="00B965C3" w:rsidRDefault="00B965C3" w:rsidP="00F82481">
      <w:pPr>
        <w:pStyle w:val="NoSpacing"/>
      </w:pPr>
      <w:r>
        <w:t xml:space="preserve">    else if(c==3)</w:t>
      </w:r>
    </w:p>
    <w:p w:rsidR="00B965C3" w:rsidRDefault="00B965C3" w:rsidP="00F82481">
      <w:pPr>
        <w:pStyle w:val="NoSpacing"/>
      </w:pPr>
      <w:r>
        <w:t xml:space="preserve">    {</w:t>
      </w:r>
    </w:p>
    <w:p w:rsidR="00B965C3" w:rsidRDefault="00B965C3" w:rsidP="00F82481">
      <w:pPr>
        <w:pStyle w:val="NoSpacing"/>
      </w:pPr>
      <w:r>
        <w:tab/>
        <w:t>float kel_temp;</w:t>
      </w:r>
    </w:p>
    <w:p w:rsidR="00B965C3" w:rsidRDefault="00B965C3" w:rsidP="00F82481">
      <w:pPr>
        <w:pStyle w:val="NoSpacing"/>
      </w:pPr>
      <w:r>
        <w:tab/>
        <w:t>printf("ok, in which temperature you wanna convert it in?");</w:t>
      </w:r>
    </w:p>
    <w:p w:rsidR="00B965C3" w:rsidRDefault="00B965C3" w:rsidP="00F82481">
      <w:pPr>
        <w:pStyle w:val="NoSpacing"/>
      </w:pPr>
      <w:r>
        <w:tab/>
        <w:t>gotoxy(10,14);</w:t>
      </w:r>
    </w:p>
    <w:p w:rsidR="00B965C3" w:rsidRDefault="00B965C3" w:rsidP="00F82481">
      <w:pPr>
        <w:pStyle w:val="NoSpacing"/>
      </w:pPr>
      <w:r>
        <w:tab/>
        <w:t>printf("[ 1. To fahrenheit. | 2. To celcius. ]");</w:t>
      </w:r>
    </w:p>
    <w:p w:rsidR="00B965C3" w:rsidRDefault="00B965C3" w:rsidP="00F82481">
      <w:pPr>
        <w:pStyle w:val="NoSpacing"/>
      </w:pPr>
      <w:r>
        <w:tab/>
        <w:t>gotoxy(15,16);</w:t>
      </w:r>
    </w:p>
    <w:p w:rsidR="00B965C3" w:rsidRDefault="00B965C3" w:rsidP="00F82481">
      <w:pPr>
        <w:pStyle w:val="NoSpacing"/>
      </w:pPr>
      <w:r>
        <w:tab/>
        <w:t>printf("Your choice: ");</w:t>
      </w:r>
    </w:p>
    <w:p w:rsidR="00B965C3" w:rsidRDefault="00B965C3" w:rsidP="00F82481">
      <w:pPr>
        <w:pStyle w:val="NoSpacing"/>
      </w:pPr>
      <w:r>
        <w:tab/>
        <w:t>scanf("%d",&amp;c3);</w:t>
      </w:r>
    </w:p>
    <w:p w:rsidR="00B965C3" w:rsidRDefault="00B965C3" w:rsidP="00F82481">
      <w:pPr>
        <w:pStyle w:val="NoSpacing"/>
      </w:pPr>
      <w:r>
        <w:tab/>
        <w:t>gotoxy(10,19);</w:t>
      </w:r>
    </w:p>
    <w:p w:rsidR="00B965C3" w:rsidRDefault="00B965C3" w:rsidP="00F82481">
      <w:pPr>
        <w:pStyle w:val="NoSpacing"/>
      </w:pPr>
      <w:r>
        <w:tab/>
        <w:t>if(c3==1)</w:t>
      </w:r>
    </w:p>
    <w:p w:rsidR="00B965C3" w:rsidRDefault="00B965C3" w:rsidP="00F82481">
      <w:pPr>
        <w:pStyle w:val="NoSpacing"/>
      </w:pPr>
      <w:r>
        <w:tab/>
        <w:t>{</w:t>
      </w:r>
    </w:p>
    <w:p w:rsidR="00B965C3" w:rsidRDefault="00B965C3" w:rsidP="00F82481">
      <w:pPr>
        <w:pStyle w:val="NoSpacing"/>
      </w:pPr>
      <w:r>
        <w:tab/>
        <w:t xml:space="preserve">    printf("Enter your temperature: ");</w:t>
      </w:r>
    </w:p>
    <w:p w:rsidR="00B965C3" w:rsidRDefault="00B965C3" w:rsidP="00F82481">
      <w:pPr>
        <w:pStyle w:val="NoSpacing"/>
      </w:pPr>
      <w:r>
        <w:tab/>
        <w:t xml:space="preserve">    scanf("%f",&amp;kel_temp);</w:t>
      </w:r>
    </w:p>
    <w:p w:rsidR="00B965C3" w:rsidRDefault="00B965C3" w:rsidP="00F82481">
      <w:pPr>
        <w:pStyle w:val="NoSpacing"/>
      </w:pPr>
      <w:r>
        <w:tab/>
        <w:t xml:space="preserve">    gotoxy(4,22);</w:t>
      </w:r>
    </w:p>
    <w:p w:rsidR="00B965C3" w:rsidRDefault="00B965C3" w:rsidP="00F82481">
      <w:pPr>
        <w:pStyle w:val="NoSpacing"/>
      </w:pPr>
      <w:r>
        <w:tab/>
        <w:t xml:space="preserve">    printf("Your temperature: %.2f(kelvin) in fahrenheit is: %.2f",kel_temp,((kel_temp-273.15)*9/5+32));</w:t>
      </w:r>
    </w:p>
    <w:p w:rsidR="00B965C3" w:rsidRDefault="00B965C3" w:rsidP="00F82481">
      <w:pPr>
        <w:pStyle w:val="NoSpacing"/>
      </w:pPr>
      <w:r>
        <w:tab/>
        <w:t>}</w:t>
      </w:r>
    </w:p>
    <w:p w:rsidR="00B965C3" w:rsidRDefault="00B965C3" w:rsidP="00F82481">
      <w:pPr>
        <w:pStyle w:val="NoSpacing"/>
      </w:pPr>
      <w:r>
        <w:tab/>
        <w:t>else if(c3==2)</w:t>
      </w:r>
    </w:p>
    <w:p w:rsidR="00B965C3" w:rsidRDefault="00B965C3" w:rsidP="00F82481">
      <w:pPr>
        <w:pStyle w:val="NoSpacing"/>
      </w:pPr>
      <w:r>
        <w:tab/>
        <w:t>{</w:t>
      </w:r>
    </w:p>
    <w:p w:rsidR="00B965C3" w:rsidRDefault="00B965C3" w:rsidP="00F82481">
      <w:pPr>
        <w:pStyle w:val="NoSpacing"/>
      </w:pPr>
      <w:r>
        <w:tab/>
        <w:t xml:space="preserve">    printf("Enter your temperature: ");</w:t>
      </w:r>
    </w:p>
    <w:p w:rsidR="00B965C3" w:rsidRDefault="00B965C3" w:rsidP="00F82481">
      <w:pPr>
        <w:pStyle w:val="NoSpacing"/>
      </w:pPr>
      <w:r>
        <w:tab/>
        <w:t xml:space="preserve">    scanf("%f",&amp;kel_temp);</w:t>
      </w:r>
    </w:p>
    <w:p w:rsidR="00B965C3" w:rsidRDefault="00B965C3" w:rsidP="00F82481">
      <w:pPr>
        <w:pStyle w:val="NoSpacing"/>
      </w:pPr>
      <w:r>
        <w:tab/>
        <w:t xml:space="preserve">    gotoxy(4,22);</w:t>
      </w:r>
    </w:p>
    <w:p w:rsidR="00B965C3" w:rsidRDefault="00B965C3" w:rsidP="00F82481">
      <w:pPr>
        <w:pStyle w:val="NoSpacing"/>
      </w:pPr>
      <w:r>
        <w:tab/>
        <w:t xml:space="preserve">    printf("Your temperature: %.2f(kelvin) in celcius: %.2f",kel_temp,(kel_temp-273.15));</w:t>
      </w:r>
    </w:p>
    <w:p w:rsidR="00B965C3" w:rsidRDefault="00B965C3" w:rsidP="00F82481">
      <w:pPr>
        <w:pStyle w:val="NoSpacing"/>
      </w:pPr>
      <w:r>
        <w:tab/>
        <w:t>}</w:t>
      </w:r>
    </w:p>
    <w:p w:rsidR="00B965C3" w:rsidRDefault="00B965C3" w:rsidP="00F82481">
      <w:pPr>
        <w:pStyle w:val="NoSpacing"/>
      </w:pPr>
      <w:r>
        <w:tab/>
        <w:t>else</w:t>
      </w:r>
    </w:p>
    <w:p w:rsidR="00B965C3" w:rsidRDefault="00B965C3" w:rsidP="00F82481">
      <w:pPr>
        <w:pStyle w:val="NoSpacing"/>
      </w:pPr>
      <w:r>
        <w:lastRenderedPageBreak/>
        <w:tab/>
      </w:r>
      <w:r>
        <w:tab/>
        <w:t>printf("Wrong choice entered!");</w:t>
      </w:r>
    </w:p>
    <w:p w:rsidR="00B965C3" w:rsidRDefault="00B965C3" w:rsidP="00F82481">
      <w:pPr>
        <w:pStyle w:val="NoSpacing"/>
      </w:pPr>
      <w:r>
        <w:tab/>
        <w:t>gotoxy(4,23);</w:t>
      </w:r>
    </w:p>
    <w:p w:rsidR="00B965C3" w:rsidRDefault="00B965C3" w:rsidP="00F82481">
      <w:pPr>
        <w:pStyle w:val="NoSpacing"/>
      </w:pPr>
      <w:r>
        <w:tab/>
        <w:t>printf("Press any key to return to the main menu.");</w:t>
      </w:r>
    </w:p>
    <w:p w:rsidR="00B965C3" w:rsidRDefault="00B965C3" w:rsidP="00F82481">
      <w:pPr>
        <w:pStyle w:val="NoSpacing"/>
      </w:pPr>
      <w:r>
        <w:tab/>
        <w:t>getch();</w:t>
      </w:r>
    </w:p>
    <w:p w:rsidR="00B965C3" w:rsidRDefault="00B965C3" w:rsidP="00F82481">
      <w:pPr>
        <w:pStyle w:val="NoSpacing"/>
      </w:pPr>
      <w:r>
        <w:tab/>
        <w:t>assistant_menu();</w:t>
      </w:r>
    </w:p>
    <w:p w:rsidR="00B965C3" w:rsidRDefault="00B965C3" w:rsidP="00F82481">
      <w:pPr>
        <w:pStyle w:val="NoSpacing"/>
      </w:pPr>
      <w:r>
        <w:t xml:space="preserve">    }</w:t>
      </w:r>
    </w:p>
    <w:p w:rsidR="00B965C3" w:rsidRDefault="00B965C3" w:rsidP="00F82481">
      <w:pPr>
        <w:pStyle w:val="NoSpacing"/>
      </w:pPr>
      <w:r>
        <w:t xml:space="preserve">    else</w:t>
      </w:r>
    </w:p>
    <w:p w:rsidR="00B965C3" w:rsidRDefault="00B965C3" w:rsidP="00F82481">
      <w:pPr>
        <w:pStyle w:val="NoSpacing"/>
      </w:pPr>
      <w:r>
        <w:t xml:space="preserve">    {</w:t>
      </w:r>
    </w:p>
    <w:p w:rsidR="00B965C3" w:rsidRDefault="00B965C3" w:rsidP="00F82481">
      <w:pPr>
        <w:pStyle w:val="NoSpacing"/>
      </w:pPr>
      <w:r>
        <w:tab/>
        <w:t>gotoxy(10,15);</w:t>
      </w:r>
    </w:p>
    <w:p w:rsidR="00B965C3" w:rsidRDefault="00B965C3" w:rsidP="00F82481">
      <w:pPr>
        <w:pStyle w:val="NoSpacing"/>
      </w:pPr>
      <w:r>
        <w:tab/>
        <w:t>printf("Wrong choice entered!");</w:t>
      </w:r>
    </w:p>
    <w:p w:rsidR="00B965C3" w:rsidRDefault="00B965C3" w:rsidP="00F82481">
      <w:pPr>
        <w:pStyle w:val="NoSpacing"/>
      </w:pPr>
      <w:r>
        <w:t xml:space="preserve">    }</w:t>
      </w:r>
    </w:p>
    <w:p w:rsidR="00B965C3" w:rsidRDefault="00B965C3" w:rsidP="00F82481">
      <w:pPr>
        <w:pStyle w:val="NoSpacing"/>
      </w:pPr>
      <w:r>
        <w:t>}</w:t>
      </w:r>
    </w:p>
    <w:p w:rsidR="00B965C3" w:rsidRDefault="00B965C3" w:rsidP="00F82481">
      <w:pPr>
        <w:pStyle w:val="NoSpacing"/>
      </w:pPr>
      <w:r>
        <w:t>//*quotes:</w:t>
      </w:r>
    </w:p>
    <w:p w:rsidR="00B965C3" w:rsidRDefault="00B965C3" w:rsidP="00F82481">
      <w:pPr>
        <w:pStyle w:val="NoSpacing"/>
      </w:pPr>
      <w:r>
        <w:t>void quotes(int midx,int midy)</w:t>
      </w:r>
    </w:p>
    <w:p w:rsidR="00B965C3" w:rsidRDefault="00B965C3" w:rsidP="00F82481">
      <w:pPr>
        <w:pStyle w:val="NoSpacing"/>
      </w:pPr>
      <w:r>
        <w:t>{</w:t>
      </w:r>
    </w:p>
    <w:p w:rsidR="00B965C3" w:rsidRDefault="00B965C3" w:rsidP="00F82481">
      <w:pPr>
        <w:pStyle w:val="NoSpacing"/>
      </w:pPr>
      <w:r>
        <w:tab/>
        <w:t>int rv,ch;</w:t>
      </w:r>
    </w:p>
    <w:p w:rsidR="00B965C3" w:rsidRDefault="00B965C3" w:rsidP="00F82481">
      <w:pPr>
        <w:pStyle w:val="NoSpacing"/>
      </w:pPr>
      <w:r>
        <w:tab/>
        <w:t>clrscr();</w:t>
      </w:r>
    </w:p>
    <w:p w:rsidR="00B965C3" w:rsidRDefault="00B965C3" w:rsidP="00F82481">
      <w:pPr>
        <w:pStyle w:val="NoSpacing"/>
      </w:pPr>
      <w:r>
        <w:tab/>
        <w:t>rect(midx,midy,7,1);</w:t>
      </w:r>
    </w:p>
    <w:p w:rsidR="00B965C3" w:rsidRDefault="00B965C3" w:rsidP="00F82481">
      <w:pPr>
        <w:pStyle w:val="NoSpacing"/>
      </w:pPr>
      <w:r>
        <w:tab/>
        <w:t>randomize();</w:t>
      </w:r>
    </w:p>
    <w:p w:rsidR="00B965C3" w:rsidRDefault="00B965C3" w:rsidP="00F82481">
      <w:pPr>
        <w:pStyle w:val="NoSpacing"/>
      </w:pPr>
      <w:r>
        <w:tab/>
        <w:t>rv=rand()%100;</w:t>
      </w:r>
    </w:p>
    <w:p w:rsidR="00B965C3" w:rsidRDefault="00B965C3" w:rsidP="00F82481">
      <w:pPr>
        <w:pStyle w:val="NoSpacing"/>
      </w:pPr>
      <w:r>
        <w:tab/>
        <w:t>gotoxy(4,8);</w:t>
      </w:r>
    </w:p>
    <w:p w:rsidR="00B965C3" w:rsidRDefault="00B965C3" w:rsidP="00F82481">
      <w:pPr>
        <w:pStyle w:val="NoSpacing"/>
      </w:pPr>
      <w:r>
        <w:tab/>
        <w:t>while(1)</w:t>
      </w:r>
    </w:p>
    <w:p w:rsidR="00B965C3" w:rsidRDefault="00B965C3" w:rsidP="00F82481">
      <w:pPr>
        <w:pStyle w:val="NoSpacing"/>
      </w:pPr>
      <w:r>
        <w:tab/>
        <w:t>{</w:t>
      </w:r>
    </w:p>
    <w:p w:rsidR="00B965C3" w:rsidRDefault="00B965C3" w:rsidP="00F82481">
      <w:pPr>
        <w:pStyle w:val="NoSpacing"/>
      </w:pPr>
      <w:r>
        <w:tab/>
      </w:r>
      <w:r>
        <w:tab/>
        <w:t>if(rv&gt;=0 &amp;&amp; rv&lt;5)</w:t>
      </w:r>
    </w:p>
    <w:p w:rsidR="00B965C3" w:rsidRDefault="00B965C3" w:rsidP="00F82481">
      <w:pPr>
        <w:pStyle w:val="NoSpacing"/>
      </w:pPr>
      <w:r>
        <w:tab/>
      </w:r>
      <w:r>
        <w:tab/>
        <w:t>{</w:t>
      </w:r>
    </w:p>
    <w:p w:rsidR="00B965C3" w:rsidRDefault="00B965C3" w:rsidP="00F82481">
      <w:pPr>
        <w:pStyle w:val="NoSpacing"/>
      </w:pPr>
      <w:r>
        <w:tab/>
      </w:r>
      <w:r>
        <w:tab/>
      </w:r>
      <w:r>
        <w:tab/>
        <w:t>printf("You can't use up creativity. The more you use, the more you have.");</w:t>
      </w:r>
    </w:p>
    <w:p w:rsidR="00B965C3" w:rsidRDefault="00B965C3" w:rsidP="00F82481">
      <w:pPr>
        <w:pStyle w:val="NoSpacing"/>
      </w:pPr>
      <w:r>
        <w:tab/>
      </w:r>
      <w:r>
        <w:tab/>
      </w:r>
      <w:r>
        <w:tab/>
        <w:t>gotoxy(10,9);</w:t>
      </w:r>
    </w:p>
    <w:p w:rsidR="00B965C3" w:rsidRDefault="00B965C3" w:rsidP="00F82481">
      <w:pPr>
        <w:pStyle w:val="NoSpacing"/>
      </w:pPr>
      <w:r>
        <w:tab/>
      </w:r>
      <w:r>
        <w:tab/>
      </w:r>
      <w:r>
        <w:tab/>
        <w:t>printf("-Maya Angelou");</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if(rv&gt;=5 &amp;&amp; rv&lt;10)</w:t>
      </w:r>
    </w:p>
    <w:p w:rsidR="00B965C3" w:rsidRDefault="00B965C3" w:rsidP="00F82481">
      <w:pPr>
        <w:pStyle w:val="NoSpacing"/>
      </w:pPr>
      <w:r>
        <w:tab/>
      </w:r>
      <w:r>
        <w:tab/>
        <w:t>{</w:t>
      </w:r>
    </w:p>
    <w:p w:rsidR="00B965C3" w:rsidRDefault="00B965C3" w:rsidP="00F82481">
      <w:pPr>
        <w:pStyle w:val="NoSpacing"/>
      </w:pPr>
      <w:r>
        <w:tab/>
      </w:r>
      <w:r>
        <w:tab/>
      </w:r>
      <w:r>
        <w:tab/>
        <w:t>printf("Never let go of that fiery sadness called desire.");</w:t>
      </w:r>
    </w:p>
    <w:p w:rsidR="00B965C3" w:rsidRDefault="00B965C3" w:rsidP="00F82481">
      <w:pPr>
        <w:pStyle w:val="NoSpacing"/>
      </w:pPr>
      <w:r>
        <w:tab/>
      </w:r>
      <w:r>
        <w:tab/>
      </w:r>
      <w:r>
        <w:tab/>
        <w:t>gotoxy(10,9);</w:t>
      </w:r>
    </w:p>
    <w:p w:rsidR="00B965C3" w:rsidRDefault="00B965C3" w:rsidP="00F82481">
      <w:pPr>
        <w:pStyle w:val="NoSpacing"/>
      </w:pPr>
      <w:r>
        <w:lastRenderedPageBreak/>
        <w:tab/>
      </w:r>
      <w:r>
        <w:tab/>
      </w:r>
      <w:r>
        <w:tab/>
        <w:t>printf("-Patti Smith");</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if(rv&gt;=10 &amp;&amp; rv&lt;15)</w:t>
      </w:r>
    </w:p>
    <w:p w:rsidR="00B965C3" w:rsidRDefault="00B965C3" w:rsidP="00F82481">
      <w:pPr>
        <w:pStyle w:val="NoSpacing"/>
      </w:pPr>
      <w:r>
        <w:tab/>
      </w:r>
      <w:r>
        <w:tab/>
        <w:t>{</w:t>
      </w:r>
    </w:p>
    <w:p w:rsidR="00B965C3" w:rsidRDefault="00B965C3" w:rsidP="00F82481">
      <w:pPr>
        <w:pStyle w:val="NoSpacing"/>
      </w:pPr>
      <w:r>
        <w:tab/>
      </w:r>
      <w:r>
        <w:tab/>
      </w:r>
      <w:r>
        <w:tab/>
        <w:t>printf("Challenges are gifts that force us to search for a new center of gravity.");</w:t>
      </w:r>
    </w:p>
    <w:p w:rsidR="00B965C3" w:rsidRDefault="00B965C3" w:rsidP="00F82481">
      <w:pPr>
        <w:pStyle w:val="NoSpacing"/>
      </w:pPr>
      <w:r>
        <w:tab/>
      </w:r>
      <w:r>
        <w:tab/>
      </w:r>
      <w:r>
        <w:tab/>
        <w:t>gotoxy(4,9);</w:t>
      </w:r>
    </w:p>
    <w:p w:rsidR="00B965C3" w:rsidRDefault="00B965C3" w:rsidP="00F82481">
      <w:pPr>
        <w:pStyle w:val="NoSpacing"/>
      </w:pPr>
      <w:r>
        <w:tab/>
      </w:r>
      <w:r>
        <w:tab/>
      </w:r>
      <w:r>
        <w:tab/>
        <w:t>printf("Don't fight them. Just find a new way to stand.");</w:t>
      </w:r>
    </w:p>
    <w:p w:rsidR="00B965C3" w:rsidRDefault="00B965C3" w:rsidP="00F82481">
      <w:pPr>
        <w:pStyle w:val="NoSpacing"/>
      </w:pPr>
      <w:r>
        <w:tab/>
      </w:r>
      <w:r>
        <w:tab/>
      </w:r>
      <w:r>
        <w:tab/>
        <w:t>gotoxy(10,10);</w:t>
      </w:r>
    </w:p>
    <w:p w:rsidR="00B965C3" w:rsidRDefault="00B965C3" w:rsidP="00F82481">
      <w:pPr>
        <w:pStyle w:val="NoSpacing"/>
      </w:pPr>
      <w:r>
        <w:tab/>
      </w:r>
      <w:r>
        <w:tab/>
      </w:r>
      <w:r>
        <w:tab/>
        <w:t>printf("-Oprah Winfrey");</w:t>
      </w:r>
    </w:p>
    <w:p w:rsidR="00B965C3" w:rsidRDefault="00B965C3" w:rsidP="00F82481">
      <w:pPr>
        <w:pStyle w:val="NoSpacing"/>
      </w:pPr>
      <w:r>
        <w:tab/>
      </w:r>
      <w:r>
        <w:tab/>
      </w:r>
      <w:r>
        <w:tab/>
        <w:t>gotoxy(4,12);</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gotoxy(10,14);</w:t>
      </w:r>
    </w:p>
    <w:p w:rsidR="00B965C3" w:rsidRDefault="00B965C3" w:rsidP="00F82481">
      <w:pPr>
        <w:pStyle w:val="NoSpacing"/>
      </w:pPr>
      <w:r>
        <w:tab/>
      </w:r>
      <w:r>
        <w:tab/>
      </w:r>
      <w:r>
        <w:tab/>
        <w:t>printf("1. Yes.");</w:t>
      </w:r>
    </w:p>
    <w:p w:rsidR="00B965C3" w:rsidRDefault="00B965C3" w:rsidP="00F82481">
      <w:pPr>
        <w:pStyle w:val="NoSpacing"/>
      </w:pPr>
      <w:r>
        <w:tab/>
      </w:r>
      <w:r>
        <w:tab/>
      </w:r>
      <w:r>
        <w:tab/>
        <w:t>gotoxy(10,15);</w:t>
      </w:r>
    </w:p>
    <w:p w:rsidR="00B965C3" w:rsidRDefault="00B965C3" w:rsidP="00F82481">
      <w:pPr>
        <w:pStyle w:val="NoSpacing"/>
      </w:pPr>
      <w:r>
        <w:tab/>
      </w:r>
      <w:r>
        <w:tab/>
      </w:r>
      <w:r>
        <w:tab/>
        <w:t>printf("2. No.");</w:t>
      </w:r>
    </w:p>
    <w:p w:rsidR="00B965C3" w:rsidRDefault="00B965C3" w:rsidP="00F82481">
      <w:pPr>
        <w:pStyle w:val="NoSpacing"/>
      </w:pPr>
      <w:r>
        <w:tab/>
      </w:r>
      <w:r>
        <w:tab/>
      </w:r>
      <w:r>
        <w:tab/>
        <w:t>gotoxy(10,17);</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gotoxy(4,19);</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if(rv&gt;=15 &amp;&amp; rv&lt;20)</w:t>
      </w:r>
    </w:p>
    <w:p w:rsidR="00B965C3" w:rsidRDefault="00B965C3" w:rsidP="00F82481">
      <w:pPr>
        <w:pStyle w:val="NoSpacing"/>
      </w:pPr>
      <w:r>
        <w:tab/>
      </w:r>
      <w:r>
        <w:tab/>
        <w:t>{</w:t>
      </w:r>
    </w:p>
    <w:p w:rsidR="00B965C3" w:rsidRDefault="00B965C3" w:rsidP="00F82481">
      <w:pPr>
        <w:pStyle w:val="NoSpacing"/>
      </w:pPr>
      <w:r>
        <w:tab/>
      </w:r>
      <w:r>
        <w:tab/>
      </w:r>
      <w:r>
        <w:tab/>
        <w:t>printf("What would you do if you weren't afraid? ");</w:t>
      </w:r>
    </w:p>
    <w:p w:rsidR="00B965C3" w:rsidRDefault="00B965C3" w:rsidP="00F82481">
      <w:pPr>
        <w:pStyle w:val="NoSpacing"/>
      </w:pPr>
      <w:r>
        <w:tab/>
      </w:r>
      <w:r>
        <w:tab/>
      </w:r>
      <w:r>
        <w:tab/>
        <w:t>gotoxy(10,9);</w:t>
      </w:r>
    </w:p>
    <w:p w:rsidR="00B965C3" w:rsidRDefault="00B965C3" w:rsidP="00F82481">
      <w:pPr>
        <w:pStyle w:val="NoSpacing"/>
      </w:pPr>
      <w:r>
        <w:tab/>
      </w:r>
      <w:r>
        <w:tab/>
      </w:r>
      <w:r>
        <w:tab/>
        <w:t>printf("-Sheryl Sandberg");</w:t>
      </w:r>
    </w:p>
    <w:p w:rsidR="00B965C3" w:rsidRDefault="00B965C3" w:rsidP="00F82481">
      <w:pPr>
        <w:pStyle w:val="NoSpacing"/>
      </w:pPr>
      <w:r>
        <w:tab/>
      </w:r>
      <w:r>
        <w:tab/>
      </w:r>
      <w:r>
        <w:tab/>
        <w:t>gotoxy(4,11);</w:t>
      </w:r>
    </w:p>
    <w:p w:rsidR="00B965C3" w:rsidRDefault="00B965C3" w:rsidP="00F82481">
      <w:pPr>
        <w:pStyle w:val="NoSpacing"/>
      </w:pPr>
      <w:r>
        <w:lastRenderedPageBreak/>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 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if(rv&gt;=20 &amp;&amp; rv&lt;25)</w:t>
      </w:r>
    </w:p>
    <w:p w:rsidR="00B965C3" w:rsidRDefault="00B965C3" w:rsidP="00F82481">
      <w:pPr>
        <w:pStyle w:val="NoSpacing"/>
      </w:pPr>
      <w:r>
        <w:tab/>
      </w:r>
      <w:r>
        <w:tab/>
        <w:t>{</w:t>
      </w:r>
    </w:p>
    <w:p w:rsidR="00B965C3" w:rsidRDefault="00B965C3" w:rsidP="00F82481">
      <w:pPr>
        <w:pStyle w:val="NoSpacing"/>
      </w:pPr>
      <w:r>
        <w:tab/>
      </w:r>
      <w:r>
        <w:tab/>
      </w:r>
      <w:r>
        <w:tab/>
        <w:t>printf("It is not true that people stop pursuing dreams because they grow old.");</w:t>
      </w:r>
    </w:p>
    <w:p w:rsidR="00B965C3" w:rsidRDefault="00B965C3" w:rsidP="00F82481">
      <w:pPr>
        <w:pStyle w:val="NoSpacing"/>
      </w:pPr>
      <w:r>
        <w:tab/>
      </w:r>
      <w:r>
        <w:tab/>
      </w:r>
      <w:r>
        <w:tab/>
        <w:t>gotoxy(4,9);</w:t>
      </w:r>
    </w:p>
    <w:p w:rsidR="00B965C3" w:rsidRDefault="00B965C3" w:rsidP="00F82481">
      <w:pPr>
        <w:pStyle w:val="NoSpacing"/>
      </w:pPr>
      <w:r>
        <w:tab/>
      </w:r>
      <w:r>
        <w:tab/>
      </w:r>
      <w:r>
        <w:tab/>
        <w:t>printf("They grow old because they stop pursuing dreams. ");</w:t>
      </w:r>
    </w:p>
    <w:p w:rsidR="00B965C3" w:rsidRDefault="00B965C3" w:rsidP="00F82481">
      <w:pPr>
        <w:pStyle w:val="NoSpacing"/>
      </w:pPr>
      <w:r>
        <w:tab/>
      </w:r>
      <w:r>
        <w:tab/>
      </w:r>
      <w:r>
        <w:tab/>
        <w:t>gotoxy(10,10);</w:t>
      </w:r>
    </w:p>
    <w:p w:rsidR="00B965C3" w:rsidRDefault="00B965C3" w:rsidP="00F82481">
      <w:pPr>
        <w:pStyle w:val="NoSpacing"/>
      </w:pPr>
      <w:r>
        <w:tab/>
      </w:r>
      <w:r>
        <w:tab/>
      </w:r>
      <w:r>
        <w:tab/>
        <w:t>printf("-Gabriel Garcia Marquez");</w:t>
      </w:r>
    </w:p>
    <w:p w:rsidR="00B965C3" w:rsidRDefault="00B965C3" w:rsidP="00F82481">
      <w:pPr>
        <w:pStyle w:val="NoSpacing"/>
      </w:pPr>
      <w:r>
        <w:tab/>
      </w:r>
      <w:r>
        <w:tab/>
      </w:r>
      <w:r>
        <w:tab/>
        <w:t>gotoxy(4,12);</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gotoxy(10,14);</w:t>
      </w:r>
    </w:p>
    <w:p w:rsidR="00B965C3" w:rsidRDefault="00B965C3" w:rsidP="00F82481">
      <w:pPr>
        <w:pStyle w:val="NoSpacing"/>
      </w:pPr>
      <w:r>
        <w:tab/>
      </w:r>
      <w:r>
        <w:tab/>
      </w:r>
      <w:r>
        <w:tab/>
        <w:t>printf("1. Yes.");</w:t>
      </w:r>
    </w:p>
    <w:p w:rsidR="00B965C3" w:rsidRDefault="00B965C3" w:rsidP="00F82481">
      <w:pPr>
        <w:pStyle w:val="NoSpacing"/>
      </w:pPr>
      <w:r>
        <w:tab/>
      </w:r>
      <w:r>
        <w:tab/>
      </w:r>
      <w:r>
        <w:tab/>
        <w:t>gotoxy(10,15);</w:t>
      </w:r>
    </w:p>
    <w:p w:rsidR="00B965C3" w:rsidRDefault="00B965C3" w:rsidP="00F82481">
      <w:pPr>
        <w:pStyle w:val="NoSpacing"/>
      </w:pPr>
      <w:r>
        <w:tab/>
      </w:r>
      <w:r>
        <w:tab/>
      </w:r>
      <w:r>
        <w:tab/>
        <w:t>printf("2. No.");</w:t>
      </w:r>
    </w:p>
    <w:p w:rsidR="00B965C3" w:rsidRDefault="00B965C3" w:rsidP="00F82481">
      <w:pPr>
        <w:pStyle w:val="NoSpacing"/>
      </w:pPr>
      <w:r>
        <w:tab/>
      </w:r>
      <w:r>
        <w:tab/>
      </w:r>
      <w:r>
        <w:tab/>
        <w:t>gotoxy(10,17);</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gotoxy(4,19);</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if(rv&gt;=25 &amp;&amp; rv&lt;30)</w:t>
      </w:r>
    </w:p>
    <w:p w:rsidR="00B965C3" w:rsidRDefault="00B965C3" w:rsidP="00F82481">
      <w:pPr>
        <w:pStyle w:val="NoSpacing"/>
      </w:pPr>
      <w:r>
        <w:tab/>
      </w:r>
      <w:r>
        <w:tab/>
        <w:t>{</w:t>
      </w:r>
    </w:p>
    <w:p w:rsidR="00B965C3" w:rsidRDefault="00B965C3" w:rsidP="00F82481">
      <w:pPr>
        <w:pStyle w:val="NoSpacing"/>
      </w:pPr>
      <w:r>
        <w:tab/>
      </w:r>
      <w:r>
        <w:tab/>
      </w:r>
      <w:r>
        <w:tab/>
        <w:t>printf("Innovation distinguishes between a leader and a follower.");</w:t>
      </w:r>
    </w:p>
    <w:p w:rsidR="00B965C3" w:rsidRDefault="00B965C3" w:rsidP="00F82481">
      <w:pPr>
        <w:pStyle w:val="NoSpacing"/>
      </w:pPr>
      <w:r>
        <w:tab/>
      </w:r>
      <w:r>
        <w:tab/>
      </w:r>
      <w:r>
        <w:tab/>
        <w:t>gotoxy(10,9);</w:t>
      </w:r>
    </w:p>
    <w:p w:rsidR="00B965C3" w:rsidRDefault="00B965C3" w:rsidP="00F82481">
      <w:pPr>
        <w:pStyle w:val="NoSpacing"/>
      </w:pPr>
      <w:r>
        <w:tab/>
      </w:r>
      <w:r>
        <w:tab/>
      </w:r>
      <w:r>
        <w:tab/>
        <w:t>printf("-Steve Jobs");</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lastRenderedPageBreak/>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if(rv&gt;=30 &amp;&amp; rv&lt;35)</w:t>
      </w:r>
    </w:p>
    <w:p w:rsidR="00B965C3" w:rsidRDefault="00B965C3" w:rsidP="00F82481">
      <w:pPr>
        <w:pStyle w:val="NoSpacing"/>
      </w:pPr>
      <w:r>
        <w:tab/>
      </w:r>
      <w:r>
        <w:tab/>
        <w:t>{</w:t>
      </w:r>
    </w:p>
    <w:p w:rsidR="00B965C3" w:rsidRDefault="00B965C3" w:rsidP="00F82481">
      <w:pPr>
        <w:pStyle w:val="NoSpacing"/>
      </w:pPr>
      <w:r>
        <w:tab/>
      </w:r>
      <w:r>
        <w:tab/>
      </w:r>
      <w:r>
        <w:tab/>
        <w:t>printf("I have not failed. I've just found 10,000 ways that won't work. ");</w:t>
      </w:r>
    </w:p>
    <w:p w:rsidR="00B965C3" w:rsidRDefault="00B965C3" w:rsidP="00F82481">
      <w:pPr>
        <w:pStyle w:val="NoSpacing"/>
      </w:pPr>
      <w:r>
        <w:tab/>
      </w:r>
      <w:r>
        <w:tab/>
      </w:r>
      <w:r>
        <w:tab/>
        <w:t>gotoxy(10,9);</w:t>
      </w:r>
    </w:p>
    <w:p w:rsidR="00B965C3" w:rsidRDefault="00B965C3" w:rsidP="00F82481">
      <w:pPr>
        <w:pStyle w:val="NoSpacing"/>
      </w:pPr>
      <w:r>
        <w:tab/>
      </w:r>
      <w:r>
        <w:tab/>
      </w:r>
      <w:r>
        <w:tab/>
        <w:t>printf("-Thomas Edison");</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if(rv&gt;=35 &amp;&amp; rv&lt;40)</w:t>
      </w:r>
    </w:p>
    <w:p w:rsidR="00B965C3" w:rsidRDefault="00B965C3" w:rsidP="00F82481">
      <w:pPr>
        <w:pStyle w:val="NoSpacing"/>
      </w:pPr>
      <w:r>
        <w:tab/>
      </w:r>
      <w:r>
        <w:tab/>
        <w:t>{</w:t>
      </w:r>
    </w:p>
    <w:p w:rsidR="00B965C3" w:rsidRDefault="00B965C3" w:rsidP="00F82481">
      <w:pPr>
        <w:pStyle w:val="NoSpacing"/>
      </w:pPr>
      <w:r>
        <w:tab/>
      </w:r>
      <w:r>
        <w:tab/>
      </w:r>
      <w:r>
        <w:tab/>
        <w:t>printf("Hustle until you no longer need to introduce yourself. ");</w:t>
      </w:r>
    </w:p>
    <w:p w:rsidR="00B965C3" w:rsidRDefault="00B965C3" w:rsidP="00F82481">
      <w:pPr>
        <w:pStyle w:val="NoSpacing"/>
      </w:pPr>
      <w:r>
        <w:tab/>
      </w:r>
      <w:r>
        <w:tab/>
      </w:r>
      <w:r>
        <w:tab/>
        <w:t>gotoxy(10,9);</w:t>
      </w:r>
    </w:p>
    <w:p w:rsidR="00B965C3" w:rsidRDefault="00B965C3" w:rsidP="00F82481">
      <w:pPr>
        <w:pStyle w:val="NoSpacing"/>
      </w:pPr>
      <w:r>
        <w:tab/>
      </w:r>
      <w:r>
        <w:tab/>
      </w:r>
      <w:r>
        <w:tab/>
        <w:t>printf("-Anonymous");</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lastRenderedPageBreak/>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if(rv&gt;=40 &amp;&amp; rv&lt;45)</w:t>
      </w:r>
    </w:p>
    <w:p w:rsidR="00B965C3" w:rsidRDefault="00B965C3" w:rsidP="00F82481">
      <w:pPr>
        <w:pStyle w:val="NoSpacing"/>
      </w:pPr>
      <w:r>
        <w:tab/>
      </w:r>
      <w:r>
        <w:tab/>
        <w:t>{</w:t>
      </w:r>
    </w:p>
    <w:p w:rsidR="00B965C3" w:rsidRDefault="00B965C3" w:rsidP="00F82481">
      <w:pPr>
        <w:pStyle w:val="NoSpacing"/>
      </w:pPr>
      <w:r>
        <w:tab/>
      </w:r>
      <w:r>
        <w:tab/>
      </w:r>
      <w:r>
        <w:tab/>
        <w:t>printf("Things work out best for those who make the best of how things work out. ");</w:t>
      </w:r>
    </w:p>
    <w:p w:rsidR="00B965C3" w:rsidRDefault="00B965C3" w:rsidP="00F82481">
      <w:pPr>
        <w:pStyle w:val="NoSpacing"/>
      </w:pPr>
      <w:r>
        <w:tab/>
      </w:r>
      <w:r>
        <w:tab/>
      </w:r>
      <w:r>
        <w:tab/>
        <w:t>gotoxy(10,9);</w:t>
      </w:r>
    </w:p>
    <w:p w:rsidR="00B965C3" w:rsidRDefault="00B965C3" w:rsidP="00F82481">
      <w:pPr>
        <w:pStyle w:val="NoSpacing"/>
      </w:pPr>
      <w:r>
        <w:tab/>
      </w:r>
      <w:r>
        <w:tab/>
      </w:r>
      <w:r>
        <w:tab/>
        <w:t>printf("-John Wooden");</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if(rv&gt;=45 &amp;&amp; rv&lt;50)</w:t>
      </w:r>
    </w:p>
    <w:p w:rsidR="00B965C3" w:rsidRDefault="00B965C3" w:rsidP="00F82481">
      <w:pPr>
        <w:pStyle w:val="NoSpacing"/>
      </w:pPr>
      <w:r>
        <w:tab/>
      </w:r>
      <w:r>
        <w:tab/>
        <w:t>{</w:t>
      </w:r>
    </w:p>
    <w:p w:rsidR="00B965C3" w:rsidRDefault="00B965C3" w:rsidP="00F82481">
      <w:pPr>
        <w:pStyle w:val="NoSpacing"/>
      </w:pPr>
      <w:r>
        <w:tab/>
      </w:r>
      <w:r>
        <w:tab/>
      </w:r>
      <w:r>
        <w:tab/>
        <w:t>printf("If u're not willing to risk the usual,u'll have to settle for the ordinary.");</w:t>
      </w:r>
    </w:p>
    <w:p w:rsidR="00B965C3" w:rsidRDefault="00B965C3" w:rsidP="00F82481">
      <w:pPr>
        <w:pStyle w:val="NoSpacing"/>
      </w:pPr>
      <w:r>
        <w:tab/>
      </w:r>
      <w:r>
        <w:tab/>
      </w:r>
      <w:r>
        <w:tab/>
        <w:t>gotoxy(10,9);</w:t>
      </w:r>
    </w:p>
    <w:p w:rsidR="00B965C3" w:rsidRDefault="00B965C3" w:rsidP="00F82481">
      <w:pPr>
        <w:pStyle w:val="NoSpacing"/>
      </w:pPr>
      <w:r>
        <w:tab/>
      </w:r>
      <w:r>
        <w:tab/>
      </w:r>
      <w:r>
        <w:tab/>
        <w:t>printf("-Jim Rohn");</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 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lastRenderedPageBreak/>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if(rv&gt;=50 &amp;&amp; rv&lt;55)</w:t>
      </w:r>
    </w:p>
    <w:p w:rsidR="00B965C3" w:rsidRDefault="00B965C3" w:rsidP="00F82481">
      <w:pPr>
        <w:pStyle w:val="NoSpacing"/>
      </w:pPr>
      <w:r>
        <w:tab/>
      </w:r>
      <w:r>
        <w:tab/>
        <w:t>{</w:t>
      </w:r>
    </w:p>
    <w:p w:rsidR="00B965C3" w:rsidRDefault="00B965C3" w:rsidP="00F82481">
      <w:pPr>
        <w:pStyle w:val="NoSpacing"/>
      </w:pPr>
      <w:r>
        <w:tab/>
      </w:r>
      <w:r>
        <w:tab/>
      </w:r>
      <w:r>
        <w:tab/>
        <w:t>printf("If you don't value your time, neither will others. Stop giving away your");</w:t>
      </w:r>
    </w:p>
    <w:p w:rsidR="00B965C3" w:rsidRDefault="00B965C3" w:rsidP="00F82481">
      <w:pPr>
        <w:pStyle w:val="NoSpacing"/>
      </w:pPr>
      <w:r>
        <w:tab/>
      </w:r>
      <w:r>
        <w:tab/>
      </w:r>
      <w:r>
        <w:tab/>
        <w:t>gotoxy(4,9);</w:t>
      </w:r>
    </w:p>
    <w:p w:rsidR="00B965C3" w:rsidRDefault="00B965C3" w:rsidP="00F82481">
      <w:pPr>
        <w:pStyle w:val="NoSpacing"/>
      </w:pPr>
      <w:r>
        <w:tab/>
      </w:r>
      <w:r>
        <w:tab/>
      </w:r>
      <w:r>
        <w:tab/>
        <w:t>printf("time and talents. Value what you know &amp; start charging for it. ");</w:t>
      </w:r>
    </w:p>
    <w:p w:rsidR="00B965C3" w:rsidRDefault="00B965C3" w:rsidP="00F82481">
      <w:pPr>
        <w:pStyle w:val="NoSpacing"/>
      </w:pPr>
      <w:r>
        <w:tab/>
      </w:r>
      <w:r>
        <w:tab/>
      </w:r>
      <w:r>
        <w:tab/>
        <w:t>gotoxy(10,10);</w:t>
      </w:r>
    </w:p>
    <w:p w:rsidR="00B965C3" w:rsidRDefault="00B965C3" w:rsidP="00F82481">
      <w:pPr>
        <w:pStyle w:val="NoSpacing"/>
      </w:pPr>
      <w:r>
        <w:tab/>
      </w:r>
      <w:r>
        <w:tab/>
      </w:r>
      <w:r>
        <w:tab/>
        <w:t>printf("-Kim Garst");</w:t>
      </w:r>
    </w:p>
    <w:p w:rsidR="00B965C3" w:rsidRDefault="00B965C3" w:rsidP="00F82481">
      <w:pPr>
        <w:pStyle w:val="NoSpacing"/>
      </w:pPr>
      <w:r>
        <w:tab/>
      </w:r>
      <w:r>
        <w:tab/>
      </w:r>
      <w:r>
        <w:tab/>
        <w:t>gotoxy(4,12);</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gotoxy(10,14);</w:t>
      </w:r>
    </w:p>
    <w:p w:rsidR="00B965C3" w:rsidRDefault="00B965C3" w:rsidP="00F82481">
      <w:pPr>
        <w:pStyle w:val="NoSpacing"/>
      </w:pPr>
      <w:r>
        <w:tab/>
      </w:r>
      <w:r>
        <w:tab/>
      </w:r>
      <w:r>
        <w:tab/>
        <w:t>printf("1. Yes.");</w:t>
      </w:r>
    </w:p>
    <w:p w:rsidR="00B965C3" w:rsidRDefault="00B965C3" w:rsidP="00F82481">
      <w:pPr>
        <w:pStyle w:val="NoSpacing"/>
      </w:pPr>
      <w:r>
        <w:tab/>
      </w:r>
      <w:r>
        <w:tab/>
      </w:r>
      <w:r>
        <w:tab/>
        <w:t>gotoxy(10,15);</w:t>
      </w:r>
    </w:p>
    <w:p w:rsidR="00B965C3" w:rsidRDefault="00B965C3" w:rsidP="00F82481">
      <w:pPr>
        <w:pStyle w:val="NoSpacing"/>
      </w:pPr>
      <w:r>
        <w:tab/>
      </w:r>
      <w:r>
        <w:tab/>
      </w:r>
      <w:r>
        <w:tab/>
        <w:t>printf("2. No.");</w:t>
      </w:r>
    </w:p>
    <w:p w:rsidR="00B965C3" w:rsidRDefault="00B965C3" w:rsidP="00F82481">
      <w:pPr>
        <w:pStyle w:val="NoSpacing"/>
      </w:pPr>
      <w:r>
        <w:tab/>
      </w:r>
      <w:r>
        <w:tab/>
      </w:r>
      <w:r>
        <w:tab/>
        <w:t>gotoxy(10,17);</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gotoxy(4,19);</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if(rv&gt;=55 &amp;&amp; rv&lt;60)</w:t>
      </w:r>
    </w:p>
    <w:p w:rsidR="00B965C3" w:rsidRDefault="00B965C3" w:rsidP="00F82481">
      <w:pPr>
        <w:pStyle w:val="NoSpacing"/>
      </w:pPr>
      <w:r>
        <w:tab/>
      </w:r>
      <w:r>
        <w:tab/>
        <w:t>{</w:t>
      </w:r>
    </w:p>
    <w:p w:rsidR="00B965C3" w:rsidRDefault="00B965C3" w:rsidP="00F82481">
      <w:pPr>
        <w:pStyle w:val="NoSpacing"/>
      </w:pPr>
      <w:r>
        <w:tab/>
      </w:r>
      <w:r>
        <w:tab/>
      </w:r>
      <w:r>
        <w:tab/>
        <w:t>printf("Fortune sides with him who dares.");</w:t>
      </w:r>
    </w:p>
    <w:p w:rsidR="00B965C3" w:rsidRDefault="00B965C3" w:rsidP="00F82481">
      <w:pPr>
        <w:pStyle w:val="NoSpacing"/>
      </w:pPr>
      <w:r>
        <w:tab/>
      </w:r>
      <w:r>
        <w:tab/>
      </w:r>
      <w:r>
        <w:tab/>
        <w:t>gotoxy(10,9);</w:t>
      </w:r>
    </w:p>
    <w:p w:rsidR="00B965C3" w:rsidRDefault="00B965C3" w:rsidP="00F82481">
      <w:pPr>
        <w:pStyle w:val="NoSpacing"/>
      </w:pPr>
      <w:r>
        <w:tab/>
      </w:r>
      <w:r>
        <w:tab/>
      </w:r>
      <w:r>
        <w:tab/>
        <w:t>printf("-Virgil");</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lastRenderedPageBreak/>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if(rv&gt;=60 &amp;&amp; rv&lt;65)</w:t>
      </w:r>
    </w:p>
    <w:p w:rsidR="00B965C3" w:rsidRDefault="00B965C3" w:rsidP="00F82481">
      <w:pPr>
        <w:pStyle w:val="NoSpacing"/>
      </w:pPr>
      <w:r>
        <w:tab/>
      </w:r>
      <w:r>
        <w:tab/>
        <w:t>{</w:t>
      </w:r>
    </w:p>
    <w:p w:rsidR="00B965C3" w:rsidRDefault="00B965C3" w:rsidP="00F82481">
      <w:pPr>
        <w:pStyle w:val="NoSpacing"/>
      </w:pPr>
      <w:r>
        <w:tab/>
      </w:r>
      <w:r>
        <w:tab/>
      </w:r>
      <w:r>
        <w:tab/>
        <w:t>printf("Time is more valuable than money.");</w:t>
      </w:r>
    </w:p>
    <w:p w:rsidR="00B965C3" w:rsidRDefault="00B965C3" w:rsidP="00F82481">
      <w:pPr>
        <w:pStyle w:val="NoSpacing"/>
      </w:pPr>
      <w:r>
        <w:tab/>
      </w:r>
      <w:r>
        <w:tab/>
      </w:r>
      <w:r>
        <w:tab/>
        <w:t>gotoxy(4,9);</w:t>
      </w:r>
    </w:p>
    <w:p w:rsidR="00B965C3" w:rsidRDefault="00B965C3" w:rsidP="00F82481">
      <w:pPr>
        <w:pStyle w:val="NoSpacing"/>
      </w:pPr>
      <w:r>
        <w:tab/>
      </w:r>
      <w:r>
        <w:tab/>
      </w:r>
      <w:r>
        <w:tab/>
        <w:t>printf("You can get more money, but you cannot get more time. ");</w:t>
      </w:r>
    </w:p>
    <w:p w:rsidR="00B965C3" w:rsidRDefault="00B965C3" w:rsidP="00F82481">
      <w:pPr>
        <w:pStyle w:val="NoSpacing"/>
      </w:pPr>
      <w:r>
        <w:tab/>
      </w:r>
      <w:r>
        <w:tab/>
      </w:r>
      <w:r>
        <w:tab/>
        <w:t>gotoxy(10,10);</w:t>
      </w:r>
    </w:p>
    <w:p w:rsidR="00B965C3" w:rsidRDefault="00B965C3" w:rsidP="00F82481">
      <w:pPr>
        <w:pStyle w:val="NoSpacing"/>
      </w:pPr>
      <w:r>
        <w:tab/>
      </w:r>
      <w:r>
        <w:tab/>
      </w:r>
      <w:r>
        <w:tab/>
        <w:t>printf("-Jim Rohn");</w:t>
      </w:r>
    </w:p>
    <w:p w:rsidR="00B965C3" w:rsidRDefault="00B965C3" w:rsidP="00F82481">
      <w:pPr>
        <w:pStyle w:val="NoSpacing"/>
      </w:pPr>
      <w:r>
        <w:tab/>
      </w:r>
      <w:r>
        <w:tab/>
      </w:r>
      <w:r>
        <w:tab/>
        <w:t>gotoxy(4,12);</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gotoxy(10,14);</w:t>
      </w:r>
    </w:p>
    <w:p w:rsidR="00B965C3" w:rsidRDefault="00B965C3" w:rsidP="00F82481">
      <w:pPr>
        <w:pStyle w:val="NoSpacing"/>
      </w:pPr>
      <w:r>
        <w:tab/>
      </w:r>
      <w:r>
        <w:tab/>
      </w:r>
      <w:r>
        <w:tab/>
        <w:t>printf("1. Yes.");</w:t>
      </w:r>
    </w:p>
    <w:p w:rsidR="00B965C3" w:rsidRDefault="00B965C3" w:rsidP="00F82481">
      <w:pPr>
        <w:pStyle w:val="NoSpacing"/>
      </w:pPr>
      <w:r>
        <w:tab/>
      </w:r>
      <w:r>
        <w:tab/>
      </w:r>
      <w:r>
        <w:tab/>
        <w:t>gotoxy(10,15);</w:t>
      </w:r>
    </w:p>
    <w:p w:rsidR="00B965C3" w:rsidRDefault="00B965C3" w:rsidP="00F82481">
      <w:pPr>
        <w:pStyle w:val="NoSpacing"/>
      </w:pPr>
      <w:r>
        <w:tab/>
      </w:r>
      <w:r>
        <w:tab/>
      </w:r>
      <w:r>
        <w:tab/>
        <w:t>printf("2. No.");</w:t>
      </w:r>
    </w:p>
    <w:p w:rsidR="00B965C3" w:rsidRDefault="00B965C3" w:rsidP="00F82481">
      <w:pPr>
        <w:pStyle w:val="NoSpacing"/>
      </w:pPr>
      <w:r>
        <w:tab/>
      </w:r>
      <w:r>
        <w:tab/>
      </w:r>
      <w:r>
        <w:tab/>
        <w:t>gotoxy(10,17);</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gotoxy(4,19);</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if(rv&gt;=65 &amp;&amp; rv&lt;70)</w:t>
      </w:r>
    </w:p>
    <w:p w:rsidR="00B965C3" w:rsidRDefault="00B965C3" w:rsidP="00F82481">
      <w:pPr>
        <w:pStyle w:val="NoSpacing"/>
      </w:pPr>
      <w:r>
        <w:tab/>
      </w:r>
      <w:r>
        <w:tab/>
        <w:t>{</w:t>
      </w:r>
    </w:p>
    <w:p w:rsidR="00B965C3" w:rsidRDefault="00B965C3" w:rsidP="00F82481">
      <w:pPr>
        <w:pStyle w:val="NoSpacing"/>
      </w:pPr>
      <w:r>
        <w:tab/>
      </w:r>
      <w:r>
        <w:tab/>
      </w:r>
      <w:r>
        <w:tab/>
        <w:t>printf("The person who doesn't know where his next dollar is coming from usually");</w:t>
      </w:r>
    </w:p>
    <w:p w:rsidR="00B965C3" w:rsidRDefault="00B965C3" w:rsidP="00F82481">
      <w:pPr>
        <w:pStyle w:val="NoSpacing"/>
      </w:pPr>
      <w:r>
        <w:tab/>
      </w:r>
      <w:r>
        <w:tab/>
      </w:r>
      <w:r>
        <w:tab/>
        <w:t>gotoxy(4,9);</w:t>
      </w:r>
    </w:p>
    <w:p w:rsidR="00B965C3" w:rsidRDefault="00B965C3" w:rsidP="00F82481">
      <w:pPr>
        <w:pStyle w:val="NoSpacing"/>
      </w:pPr>
      <w:r>
        <w:tab/>
      </w:r>
      <w:r>
        <w:tab/>
      </w:r>
      <w:r>
        <w:tab/>
        <w:t>printf("doesn't know where his last dollar went. ");</w:t>
      </w:r>
    </w:p>
    <w:p w:rsidR="00B965C3" w:rsidRDefault="00B965C3" w:rsidP="00F82481">
      <w:pPr>
        <w:pStyle w:val="NoSpacing"/>
      </w:pPr>
      <w:r>
        <w:tab/>
      </w:r>
      <w:r>
        <w:tab/>
      </w:r>
      <w:r>
        <w:tab/>
        <w:t>gotoxy(10,10);</w:t>
      </w:r>
    </w:p>
    <w:p w:rsidR="00B965C3" w:rsidRDefault="00B965C3" w:rsidP="00F82481">
      <w:pPr>
        <w:pStyle w:val="NoSpacing"/>
      </w:pPr>
      <w:r>
        <w:tab/>
      </w:r>
      <w:r>
        <w:tab/>
      </w:r>
      <w:r>
        <w:tab/>
        <w:t>printf("-Unknown");</w:t>
      </w:r>
    </w:p>
    <w:p w:rsidR="00B965C3" w:rsidRDefault="00B965C3" w:rsidP="00F82481">
      <w:pPr>
        <w:pStyle w:val="NoSpacing"/>
      </w:pPr>
      <w:r>
        <w:tab/>
      </w:r>
      <w:r>
        <w:tab/>
      </w:r>
      <w:r>
        <w:tab/>
        <w:t>gotoxy(4,12);</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gotoxy(10,14);</w:t>
      </w:r>
    </w:p>
    <w:p w:rsidR="00B965C3" w:rsidRDefault="00B965C3" w:rsidP="00F82481">
      <w:pPr>
        <w:pStyle w:val="NoSpacing"/>
      </w:pPr>
      <w:r>
        <w:tab/>
      </w:r>
      <w:r>
        <w:tab/>
      </w:r>
      <w:r>
        <w:tab/>
        <w:t>printf("1. Yes.");</w:t>
      </w:r>
    </w:p>
    <w:p w:rsidR="00B965C3" w:rsidRDefault="00B965C3" w:rsidP="00F82481">
      <w:pPr>
        <w:pStyle w:val="NoSpacing"/>
      </w:pPr>
      <w:r>
        <w:tab/>
      </w:r>
      <w:r>
        <w:tab/>
      </w:r>
      <w:r>
        <w:tab/>
        <w:t>gotoxy(10,15);</w:t>
      </w:r>
    </w:p>
    <w:p w:rsidR="00B965C3" w:rsidRDefault="00B965C3" w:rsidP="00F82481">
      <w:pPr>
        <w:pStyle w:val="NoSpacing"/>
      </w:pPr>
      <w:r>
        <w:tab/>
      </w:r>
      <w:r>
        <w:tab/>
      </w:r>
      <w:r>
        <w:tab/>
        <w:t>printf("2. No.");</w:t>
      </w:r>
    </w:p>
    <w:p w:rsidR="00B965C3" w:rsidRDefault="00B965C3" w:rsidP="00F82481">
      <w:pPr>
        <w:pStyle w:val="NoSpacing"/>
      </w:pPr>
      <w:r>
        <w:tab/>
      </w:r>
      <w:r>
        <w:tab/>
      </w:r>
      <w:r>
        <w:tab/>
        <w:t>gotoxy(10,17);</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gotoxy(4,19);</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lastRenderedPageBreak/>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else if(rv&gt;=70 &amp;&amp; rv&lt;75)</w:t>
      </w:r>
    </w:p>
    <w:p w:rsidR="00B965C3" w:rsidRDefault="00B965C3" w:rsidP="00F82481">
      <w:pPr>
        <w:pStyle w:val="NoSpacing"/>
      </w:pPr>
      <w:r>
        <w:tab/>
      </w:r>
      <w:r>
        <w:tab/>
        <w:t>{</w:t>
      </w:r>
    </w:p>
    <w:p w:rsidR="00B965C3" w:rsidRDefault="00B965C3" w:rsidP="00F82481">
      <w:pPr>
        <w:pStyle w:val="NoSpacing"/>
      </w:pPr>
      <w:r>
        <w:tab/>
      </w:r>
      <w:r>
        <w:tab/>
      </w:r>
      <w:r>
        <w:tab/>
        <w:t>printf("The longer you're not taking action the more money you're losing. ");</w:t>
      </w:r>
    </w:p>
    <w:p w:rsidR="00B965C3" w:rsidRDefault="00B965C3" w:rsidP="00F82481">
      <w:pPr>
        <w:pStyle w:val="NoSpacing"/>
      </w:pPr>
      <w:r>
        <w:tab/>
      </w:r>
      <w:r>
        <w:tab/>
      </w:r>
      <w:r>
        <w:tab/>
        <w:t>gotoxy(10,9);</w:t>
      </w:r>
    </w:p>
    <w:p w:rsidR="00B965C3" w:rsidRDefault="00B965C3" w:rsidP="00F82481">
      <w:pPr>
        <w:pStyle w:val="NoSpacing"/>
      </w:pPr>
      <w:r>
        <w:tab/>
      </w:r>
      <w:r>
        <w:tab/>
      </w:r>
      <w:r>
        <w:tab/>
        <w:t>printf("-Carrie Wilkerson");</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else if(rv&gt;=75 &amp;&amp; rv&lt;80)</w:t>
      </w:r>
    </w:p>
    <w:p w:rsidR="00B965C3" w:rsidRDefault="00B965C3" w:rsidP="00F82481">
      <w:pPr>
        <w:pStyle w:val="NoSpacing"/>
      </w:pPr>
      <w:r>
        <w:tab/>
      </w:r>
      <w:r>
        <w:tab/>
        <w:t>{</w:t>
      </w:r>
    </w:p>
    <w:p w:rsidR="00B965C3" w:rsidRDefault="00B965C3" w:rsidP="00F82481">
      <w:pPr>
        <w:pStyle w:val="NoSpacing"/>
      </w:pPr>
      <w:r>
        <w:tab/>
      </w:r>
      <w:r>
        <w:tab/>
      </w:r>
      <w:r>
        <w:tab/>
        <w:t>printf("Never depend on single income. Make investments to create a second source");</w:t>
      </w:r>
    </w:p>
    <w:p w:rsidR="00B965C3" w:rsidRDefault="00B965C3" w:rsidP="00F82481">
      <w:pPr>
        <w:pStyle w:val="NoSpacing"/>
      </w:pPr>
      <w:r>
        <w:tab/>
      </w:r>
      <w:r>
        <w:tab/>
      </w:r>
      <w:r>
        <w:tab/>
        <w:t>gotoxy(10,9);</w:t>
      </w:r>
    </w:p>
    <w:p w:rsidR="00B965C3" w:rsidRDefault="00B965C3" w:rsidP="00F82481">
      <w:pPr>
        <w:pStyle w:val="NoSpacing"/>
      </w:pPr>
      <w:r>
        <w:tab/>
      </w:r>
      <w:r>
        <w:tab/>
      </w:r>
      <w:r>
        <w:tab/>
        <w:t>printf("-Warren Buffett");</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if(rv&gt;=80 &amp;&amp; rv&lt;85)</w:t>
      </w:r>
    </w:p>
    <w:p w:rsidR="00B965C3" w:rsidRDefault="00B965C3" w:rsidP="00F82481">
      <w:pPr>
        <w:pStyle w:val="NoSpacing"/>
      </w:pPr>
      <w:r>
        <w:tab/>
      </w:r>
      <w:r>
        <w:tab/>
        <w:t>{</w:t>
      </w:r>
    </w:p>
    <w:p w:rsidR="00B965C3" w:rsidRDefault="00B965C3" w:rsidP="00F82481">
      <w:pPr>
        <w:pStyle w:val="NoSpacing"/>
      </w:pPr>
      <w:r>
        <w:tab/>
      </w:r>
      <w:r>
        <w:tab/>
      </w:r>
      <w:r>
        <w:tab/>
        <w:t>printf("The more you learn, the more you earn.");</w:t>
      </w:r>
    </w:p>
    <w:p w:rsidR="00B965C3" w:rsidRDefault="00B965C3" w:rsidP="00F82481">
      <w:pPr>
        <w:pStyle w:val="NoSpacing"/>
      </w:pPr>
      <w:r>
        <w:lastRenderedPageBreak/>
        <w:tab/>
      </w:r>
      <w:r>
        <w:tab/>
      </w:r>
      <w:r>
        <w:tab/>
        <w:t>gotoxy(10,9);</w:t>
      </w:r>
    </w:p>
    <w:p w:rsidR="00B965C3" w:rsidRDefault="00B965C3" w:rsidP="00F82481">
      <w:pPr>
        <w:pStyle w:val="NoSpacing"/>
      </w:pPr>
      <w:r>
        <w:tab/>
      </w:r>
      <w:r>
        <w:tab/>
      </w:r>
      <w:r>
        <w:tab/>
        <w:t>printf("-Warren Buffett");</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if(rv&gt;=85 &amp;&amp; rv&lt;90)</w:t>
      </w:r>
    </w:p>
    <w:p w:rsidR="00B965C3" w:rsidRDefault="00B965C3" w:rsidP="00F82481">
      <w:pPr>
        <w:pStyle w:val="NoSpacing"/>
      </w:pPr>
      <w:r>
        <w:tab/>
      </w:r>
      <w:r>
        <w:tab/>
        <w:t>{</w:t>
      </w:r>
    </w:p>
    <w:p w:rsidR="00B965C3" w:rsidRDefault="00B965C3" w:rsidP="00F82481">
      <w:pPr>
        <w:pStyle w:val="NoSpacing"/>
      </w:pPr>
      <w:r>
        <w:tab/>
      </w:r>
      <w:r>
        <w:tab/>
      </w:r>
      <w:r>
        <w:tab/>
        <w:t>printf("The trouble for most people is they don't decide to get wealthy, they just");</w:t>
      </w:r>
    </w:p>
    <w:p w:rsidR="00B965C3" w:rsidRDefault="00B965C3" w:rsidP="00F82481">
      <w:pPr>
        <w:pStyle w:val="NoSpacing"/>
      </w:pPr>
      <w:r>
        <w:tab/>
      </w:r>
      <w:r>
        <w:tab/>
      </w:r>
      <w:r>
        <w:tab/>
        <w:t>gotoxy(4,9);</w:t>
      </w:r>
    </w:p>
    <w:p w:rsidR="00B965C3" w:rsidRDefault="00B965C3" w:rsidP="00F82481">
      <w:pPr>
        <w:pStyle w:val="NoSpacing"/>
      </w:pPr>
      <w:r>
        <w:tab/>
      </w:r>
      <w:r>
        <w:tab/>
      </w:r>
      <w:r>
        <w:tab/>
        <w:t>printf("dream about it. ");</w:t>
      </w:r>
    </w:p>
    <w:p w:rsidR="00B965C3" w:rsidRDefault="00B965C3" w:rsidP="00F82481">
      <w:pPr>
        <w:pStyle w:val="NoSpacing"/>
      </w:pPr>
      <w:r>
        <w:tab/>
      </w:r>
      <w:r>
        <w:tab/>
      </w:r>
      <w:r>
        <w:tab/>
        <w:t>gotoxy(10,10);</w:t>
      </w:r>
    </w:p>
    <w:p w:rsidR="00B965C3" w:rsidRDefault="00B965C3" w:rsidP="00F82481">
      <w:pPr>
        <w:pStyle w:val="NoSpacing"/>
      </w:pPr>
      <w:r>
        <w:tab/>
      </w:r>
      <w:r>
        <w:tab/>
      </w:r>
      <w:r>
        <w:tab/>
        <w:t>printf("-Michael Masters");</w:t>
      </w:r>
    </w:p>
    <w:p w:rsidR="00B965C3" w:rsidRDefault="00B965C3" w:rsidP="00F82481">
      <w:pPr>
        <w:pStyle w:val="NoSpacing"/>
      </w:pPr>
      <w:r>
        <w:tab/>
      </w:r>
      <w:r>
        <w:tab/>
      </w:r>
      <w:r>
        <w:tab/>
        <w:t>gotoxy(4,12);</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gotoxy(10,14);</w:t>
      </w:r>
    </w:p>
    <w:p w:rsidR="00B965C3" w:rsidRDefault="00B965C3" w:rsidP="00F82481">
      <w:pPr>
        <w:pStyle w:val="NoSpacing"/>
      </w:pPr>
      <w:r>
        <w:tab/>
      </w:r>
      <w:r>
        <w:tab/>
      </w:r>
      <w:r>
        <w:tab/>
        <w:t>printf("1. Yes.");</w:t>
      </w:r>
    </w:p>
    <w:p w:rsidR="00B965C3" w:rsidRDefault="00B965C3" w:rsidP="00F82481">
      <w:pPr>
        <w:pStyle w:val="NoSpacing"/>
      </w:pPr>
      <w:r>
        <w:tab/>
      </w:r>
      <w:r>
        <w:tab/>
      </w:r>
      <w:r>
        <w:tab/>
        <w:t>gotoxy(10,15);</w:t>
      </w:r>
    </w:p>
    <w:p w:rsidR="00B965C3" w:rsidRDefault="00B965C3" w:rsidP="00F82481">
      <w:pPr>
        <w:pStyle w:val="NoSpacing"/>
      </w:pPr>
      <w:r>
        <w:tab/>
      </w:r>
      <w:r>
        <w:tab/>
      </w:r>
      <w:r>
        <w:tab/>
        <w:t>printf("2. No.");</w:t>
      </w:r>
    </w:p>
    <w:p w:rsidR="00B965C3" w:rsidRDefault="00B965C3" w:rsidP="00F82481">
      <w:pPr>
        <w:pStyle w:val="NoSpacing"/>
      </w:pPr>
      <w:r>
        <w:tab/>
      </w:r>
      <w:r>
        <w:tab/>
      </w:r>
      <w:r>
        <w:tab/>
        <w:t>gotoxy(10,17);</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gotoxy(4,19);</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w:t>
      </w:r>
    </w:p>
    <w:p w:rsidR="00B965C3" w:rsidRDefault="00B965C3" w:rsidP="00F82481">
      <w:pPr>
        <w:pStyle w:val="NoSpacing"/>
      </w:pPr>
      <w:r>
        <w:tab/>
      </w:r>
      <w:r>
        <w:tab/>
        <w:t>else if(rv&gt;=90 &amp;&amp; rv&lt;95)</w:t>
      </w:r>
    </w:p>
    <w:p w:rsidR="00B965C3" w:rsidRDefault="00B965C3" w:rsidP="00F82481">
      <w:pPr>
        <w:pStyle w:val="NoSpacing"/>
      </w:pPr>
      <w:r>
        <w:tab/>
      </w:r>
      <w:r>
        <w:tab/>
        <w:t>{</w:t>
      </w:r>
    </w:p>
    <w:p w:rsidR="00B965C3" w:rsidRDefault="00B965C3" w:rsidP="00F82481">
      <w:pPr>
        <w:pStyle w:val="NoSpacing"/>
      </w:pPr>
      <w:r>
        <w:tab/>
      </w:r>
      <w:r>
        <w:tab/>
      </w:r>
      <w:r>
        <w:tab/>
        <w:t>printf("All my life I knew that there was all the money you could want out there.");</w:t>
      </w:r>
    </w:p>
    <w:p w:rsidR="00B965C3" w:rsidRDefault="00B965C3" w:rsidP="00F82481">
      <w:pPr>
        <w:pStyle w:val="NoSpacing"/>
      </w:pPr>
      <w:r>
        <w:tab/>
      </w:r>
      <w:r>
        <w:tab/>
      </w:r>
      <w:r>
        <w:tab/>
        <w:t>gotoxy(4,9);</w:t>
      </w:r>
    </w:p>
    <w:p w:rsidR="00B965C3" w:rsidRDefault="00B965C3" w:rsidP="00F82481">
      <w:pPr>
        <w:pStyle w:val="NoSpacing"/>
      </w:pPr>
      <w:r>
        <w:tab/>
      </w:r>
      <w:r>
        <w:tab/>
      </w:r>
      <w:r>
        <w:tab/>
        <w:t>printf("All you have to do is go after it. ");</w:t>
      </w:r>
    </w:p>
    <w:p w:rsidR="00B965C3" w:rsidRDefault="00B965C3" w:rsidP="00F82481">
      <w:pPr>
        <w:pStyle w:val="NoSpacing"/>
      </w:pPr>
      <w:r>
        <w:lastRenderedPageBreak/>
        <w:tab/>
      </w:r>
      <w:r>
        <w:tab/>
      </w:r>
      <w:r>
        <w:tab/>
        <w:t>gotoxy(10,10);</w:t>
      </w:r>
    </w:p>
    <w:p w:rsidR="00B965C3" w:rsidRDefault="00B965C3" w:rsidP="00F82481">
      <w:pPr>
        <w:pStyle w:val="NoSpacing"/>
      </w:pPr>
      <w:r>
        <w:tab/>
      </w:r>
      <w:r>
        <w:tab/>
      </w:r>
      <w:r>
        <w:tab/>
        <w:t>printf("-Curtis Carlson");</w:t>
      </w:r>
    </w:p>
    <w:p w:rsidR="00B965C3" w:rsidRDefault="00B965C3" w:rsidP="00F82481">
      <w:pPr>
        <w:pStyle w:val="NoSpacing"/>
      </w:pPr>
      <w:r>
        <w:tab/>
      </w:r>
      <w:r>
        <w:tab/>
      </w:r>
      <w:r>
        <w:tab/>
        <w:t>gotoxy(4,12);</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gotoxy(10,14);</w:t>
      </w:r>
    </w:p>
    <w:p w:rsidR="00B965C3" w:rsidRDefault="00B965C3" w:rsidP="00F82481">
      <w:pPr>
        <w:pStyle w:val="NoSpacing"/>
      </w:pPr>
      <w:r>
        <w:tab/>
      </w:r>
      <w:r>
        <w:tab/>
      </w:r>
      <w:r>
        <w:tab/>
        <w:t>printf("1. Yes.");</w:t>
      </w:r>
    </w:p>
    <w:p w:rsidR="00B965C3" w:rsidRDefault="00B965C3" w:rsidP="00F82481">
      <w:pPr>
        <w:pStyle w:val="NoSpacing"/>
      </w:pPr>
      <w:r>
        <w:tab/>
      </w:r>
      <w:r>
        <w:tab/>
      </w:r>
      <w:r>
        <w:tab/>
        <w:t>gotoxy(10,15);</w:t>
      </w:r>
    </w:p>
    <w:p w:rsidR="00B965C3" w:rsidRDefault="00B965C3" w:rsidP="00F82481">
      <w:pPr>
        <w:pStyle w:val="NoSpacing"/>
      </w:pPr>
      <w:r>
        <w:tab/>
      </w:r>
      <w:r>
        <w:tab/>
      </w:r>
      <w:r>
        <w:tab/>
        <w:t>printf("2. No.");</w:t>
      </w:r>
    </w:p>
    <w:p w:rsidR="00B965C3" w:rsidRDefault="00B965C3" w:rsidP="00F82481">
      <w:pPr>
        <w:pStyle w:val="NoSpacing"/>
      </w:pPr>
      <w:r>
        <w:tab/>
      </w:r>
      <w:r>
        <w:tab/>
      </w:r>
      <w:r>
        <w:tab/>
        <w:t>gotoxy(10,17);</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gotoxy(4,19);</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r>
      <w:r>
        <w:tab/>
        <w:t>else if(rv&gt;=95 &amp;&amp; rv&lt;100)</w:t>
      </w:r>
    </w:p>
    <w:p w:rsidR="00B965C3" w:rsidRDefault="00B965C3" w:rsidP="00F82481">
      <w:pPr>
        <w:pStyle w:val="NoSpacing"/>
      </w:pPr>
      <w:r>
        <w:tab/>
      </w:r>
      <w:r>
        <w:tab/>
        <w:t>{</w:t>
      </w:r>
    </w:p>
    <w:p w:rsidR="00B965C3" w:rsidRDefault="00B965C3" w:rsidP="00F82481">
      <w:pPr>
        <w:pStyle w:val="NoSpacing"/>
      </w:pPr>
      <w:r>
        <w:tab/>
      </w:r>
      <w:r>
        <w:tab/>
      </w:r>
      <w:r>
        <w:tab/>
        <w:t>printf("People dont change, circumstances do! ");</w:t>
      </w:r>
    </w:p>
    <w:p w:rsidR="00B965C3" w:rsidRDefault="00B965C3" w:rsidP="00F82481">
      <w:pPr>
        <w:pStyle w:val="NoSpacing"/>
      </w:pPr>
      <w:r>
        <w:tab/>
      </w:r>
      <w:r>
        <w:tab/>
      </w:r>
      <w:r>
        <w:tab/>
        <w:t>gotoxy(10,9);</w:t>
      </w:r>
    </w:p>
    <w:p w:rsidR="00B965C3" w:rsidRDefault="00B965C3" w:rsidP="00F82481">
      <w:pPr>
        <w:pStyle w:val="NoSpacing"/>
      </w:pPr>
      <w:r>
        <w:tab/>
      </w:r>
      <w:r>
        <w:tab/>
      </w:r>
      <w:r>
        <w:tab/>
        <w:t>printf("-Sohail Ansari");</w:t>
      </w:r>
    </w:p>
    <w:p w:rsidR="00B965C3" w:rsidRDefault="00B965C3" w:rsidP="00F82481">
      <w:pPr>
        <w:pStyle w:val="NoSpacing"/>
      </w:pPr>
      <w:r>
        <w:tab/>
      </w:r>
      <w:r>
        <w:tab/>
      </w:r>
      <w:r>
        <w:tab/>
        <w:t>gotoxy(4,11);</w:t>
      </w:r>
    </w:p>
    <w:p w:rsidR="00B965C3" w:rsidRDefault="00B965C3" w:rsidP="00F82481">
      <w:pPr>
        <w:pStyle w:val="NoSpacing"/>
      </w:pPr>
      <w:r>
        <w:tab/>
      </w:r>
      <w:r>
        <w:tab/>
      </w:r>
      <w:r>
        <w:tab/>
        <w:t>printf("Do you want to see some more?");</w:t>
      </w:r>
    </w:p>
    <w:p w:rsidR="00B965C3" w:rsidRDefault="00B965C3" w:rsidP="00F82481">
      <w:pPr>
        <w:pStyle w:val="NoSpacing"/>
      </w:pPr>
      <w:r>
        <w:tab/>
      </w:r>
      <w:r>
        <w:tab/>
      </w:r>
      <w:r>
        <w:tab/>
        <w:t>gotoxy(10,13);</w:t>
      </w:r>
    </w:p>
    <w:p w:rsidR="00B965C3" w:rsidRDefault="00B965C3" w:rsidP="00F82481">
      <w:pPr>
        <w:pStyle w:val="NoSpacing"/>
      </w:pPr>
      <w:r>
        <w:tab/>
      </w:r>
      <w:r>
        <w:tab/>
      </w:r>
      <w:r>
        <w:tab/>
        <w:t>printf("1. Yes.");</w:t>
      </w:r>
    </w:p>
    <w:p w:rsidR="00B965C3" w:rsidRDefault="00B965C3" w:rsidP="00F82481">
      <w:pPr>
        <w:pStyle w:val="NoSpacing"/>
      </w:pPr>
      <w:r>
        <w:tab/>
      </w:r>
      <w:r>
        <w:tab/>
      </w:r>
      <w:r>
        <w:tab/>
        <w:t>gotoxy(10,14);</w:t>
      </w:r>
    </w:p>
    <w:p w:rsidR="00B965C3" w:rsidRDefault="00B965C3" w:rsidP="00F82481">
      <w:pPr>
        <w:pStyle w:val="NoSpacing"/>
      </w:pPr>
      <w:r>
        <w:tab/>
      </w:r>
      <w:r>
        <w:tab/>
      </w:r>
      <w:r>
        <w:tab/>
        <w:t>printf("2. No.");</w:t>
      </w:r>
    </w:p>
    <w:p w:rsidR="00B965C3" w:rsidRDefault="00B965C3" w:rsidP="00F82481">
      <w:pPr>
        <w:pStyle w:val="NoSpacing"/>
      </w:pPr>
      <w:r>
        <w:tab/>
      </w:r>
      <w:r>
        <w:tab/>
      </w:r>
      <w:r>
        <w:tab/>
        <w:t>gotoxy(10,16);</w:t>
      </w:r>
    </w:p>
    <w:p w:rsidR="00B965C3" w:rsidRDefault="00B965C3" w:rsidP="00F82481">
      <w:pPr>
        <w:pStyle w:val="NoSpacing"/>
      </w:pPr>
      <w:r>
        <w:tab/>
      </w:r>
      <w:r>
        <w:tab/>
      </w:r>
      <w:r>
        <w:tab/>
        <w:t>printf("Your choice: ");</w:t>
      </w:r>
    </w:p>
    <w:p w:rsidR="00B965C3" w:rsidRDefault="00B965C3" w:rsidP="00F82481">
      <w:pPr>
        <w:pStyle w:val="NoSpacing"/>
      </w:pPr>
      <w:r>
        <w:tab/>
      </w:r>
      <w:r>
        <w:tab/>
      </w:r>
      <w:r>
        <w:tab/>
        <w:t>scanf("%d",&amp;ch);</w:t>
      </w:r>
    </w:p>
    <w:p w:rsidR="00B965C3" w:rsidRDefault="00B965C3" w:rsidP="00F82481">
      <w:pPr>
        <w:pStyle w:val="NoSpacing"/>
      </w:pPr>
      <w:r>
        <w:tab/>
      </w:r>
      <w:r>
        <w:tab/>
      </w:r>
      <w:r>
        <w:tab/>
        <w:t>if(ch==1)</w:t>
      </w:r>
    </w:p>
    <w:p w:rsidR="00B965C3" w:rsidRDefault="00B965C3" w:rsidP="00F82481">
      <w:pPr>
        <w:pStyle w:val="NoSpacing"/>
      </w:pPr>
      <w:r>
        <w:tab/>
      </w:r>
      <w:r>
        <w:tab/>
      </w:r>
      <w:r>
        <w:tab/>
      </w:r>
      <w:r>
        <w:tab/>
        <w:t>quotes(midx,midy);</w:t>
      </w:r>
    </w:p>
    <w:p w:rsidR="00B965C3" w:rsidRDefault="00B965C3" w:rsidP="00F82481">
      <w:pPr>
        <w:pStyle w:val="NoSpacing"/>
      </w:pPr>
      <w:r>
        <w:tab/>
      </w:r>
      <w:r>
        <w:tab/>
      </w:r>
      <w:r>
        <w:tab/>
        <w:t>else</w:t>
      </w:r>
    </w:p>
    <w:p w:rsidR="00B965C3" w:rsidRDefault="00B965C3" w:rsidP="00F82481">
      <w:pPr>
        <w:pStyle w:val="NoSpacing"/>
      </w:pPr>
      <w:r>
        <w:tab/>
      </w:r>
      <w:r>
        <w:tab/>
      </w:r>
      <w:r>
        <w:tab/>
        <w:t>{</w:t>
      </w:r>
    </w:p>
    <w:p w:rsidR="00B965C3" w:rsidRDefault="00B965C3" w:rsidP="00F82481">
      <w:pPr>
        <w:pStyle w:val="NoSpacing"/>
      </w:pPr>
      <w:r>
        <w:tab/>
      </w:r>
      <w:r>
        <w:tab/>
      </w:r>
      <w:r>
        <w:tab/>
      </w:r>
      <w:r>
        <w:tab/>
        <w:t>gotoxy(4,18);</w:t>
      </w:r>
    </w:p>
    <w:p w:rsidR="00B965C3" w:rsidRDefault="00B965C3" w:rsidP="00F82481">
      <w:pPr>
        <w:pStyle w:val="NoSpacing"/>
      </w:pPr>
      <w:r>
        <w:tab/>
      </w:r>
      <w:r>
        <w:tab/>
      </w:r>
      <w:r>
        <w:tab/>
      </w:r>
      <w:r>
        <w:tab/>
        <w:t>printf("Ok, press any key to return to the main menu!");</w:t>
      </w:r>
    </w:p>
    <w:p w:rsidR="00B965C3" w:rsidRDefault="00B965C3" w:rsidP="00F82481">
      <w:pPr>
        <w:pStyle w:val="NoSpacing"/>
      </w:pPr>
      <w:r>
        <w:tab/>
      </w:r>
      <w:r>
        <w:tab/>
      </w:r>
      <w:r>
        <w:tab/>
      </w:r>
      <w:r>
        <w:tab/>
        <w:t>getch(); assistant_menu(); break;</w:t>
      </w:r>
    </w:p>
    <w:p w:rsidR="00B965C3" w:rsidRDefault="00B965C3" w:rsidP="00F82481">
      <w:pPr>
        <w:pStyle w:val="NoSpacing"/>
      </w:pPr>
      <w:r>
        <w:tab/>
      </w:r>
      <w:r>
        <w:tab/>
      </w:r>
      <w:r>
        <w:tab/>
        <w:t>}}</w:t>
      </w:r>
    </w:p>
    <w:p w:rsidR="00B965C3" w:rsidRDefault="00B965C3" w:rsidP="00F82481">
      <w:pPr>
        <w:pStyle w:val="NoSpacing"/>
      </w:pPr>
      <w:r>
        <w:tab/>
        <w:t>else</w:t>
      </w:r>
    </w:p>
    <w:p w:rsidR="00B965C3" w:rsidRDefault="00B965C3" w:rsidP="00F82481">
      <w:pPr>
        <w:pStyle w:val="NoSpacing"/>
      </w:pPr>
      <w:r>
        <w:tab/>
      </w:r>
      <w:r>
        <w:tab/>
        <w:t>printf("Wrong choice entered!");</w:t>
      </w:r>
    </w:p>
    <w:p w:rsidR="00B965C3" w:rsidRDefault="00B965C3" w:rsidP="00F82481">
      <w:pPr>
        <w:pStyle w:val="NoSpacing"/>
      </w:pPr>
      <w:r>
        <w:tab/>
        <w:t>}}</w:t>
      </w:r>
    </w:p>
    <w:p w:rsidR="00B965C3" w:rsidRDefault="00B965C3" w:rsidP="00F82481">
      <w:pPr>
        <w:pStyle w:val="NoSpacing"/>
      </w:pPr>
      <w:r>
        <w:t>void bmi_calc(midx,midy)</w:t>
      </w:r>
    </w:p>
    <w:p w:rsidR="00B965C3" w:rsidRDefault="00B965C3" w:rsidP="00F82481">
      <w:pPr>
        <w:pStyle w:val="NoSpacing"/>
      </w:pPr>
      <w:r>
        <w:t>{</w:t>
      </w:r>
    </w:p>
    <w:p w:rsidR="00B965C3" w:rsidRDefault="00B965C3" w:rsidP="00F82481">
      <w:pPr>
        <w:pStyle w:val="NoSpacing"/>
      </w:pPr>
      <w:r>
        <w:t>float weight=0,height=0,bmi=0;</w:t>
      </w:r>
    </w:p>
    <w:p w:rsidR="00B965C3" w:rsidRDefault="00B965C3" w:rsidP="00F82481">
      <w:pPr>
        <w:pStyle w:val="NoSpacing"/>
      </w:pPr>
      <w:r>
        <w:t>int ch1,ch2;</w:t>
      </w:r>
    </w:p>
    <w:p w:rsidR="00B965C3" w:rsidRDefault="00B965C3" w:rsidP="00F82481">
      <w:pPr>
        <w:pStyle w:val="NoSpacing"/>
      </w:pPr>
      <w:r>
        <w:t>clrscr();</w:t>
      </w:r>
    </w:p>
    <w:p w:rsidR="00B965C3" w:rsidRDefault="00B965C3" w:rsidP="00F82481">
      <w:pPr>
        <w:pStyle w:val="NoSpacing"/>
      </w:pPr>
      <w:r>
        <w:t>rect(midx,midy,8,1);</w:t>
      </w:r>
    </w:p>
    <w:p w:rsidR="00B965C3" w:rsidRDefault="00B965C3" w:rsidP="00F82481">
      <w:pPr>
        <w:pStyle w:val="NoSpacing"/>
      </w:pPr>
      <w:r>
        <w:lastRenderedPageBreak/>
        <w:t>printf("Enter your weight(kg)</w:t>
      </w:r>
      <w:r>
        <w:tab/>
        <w:t>: ");</w:t>
      </w:r>
    </w:p>
    <w:p w:rsidR="00B965C3" w:rsidRDefault="00B965C3" w:rsidP="00F82481">
      <w:pPr>
        <w:pStyle w:val="NoSpacing"/>
      </w:pPr>
      <w:r>
        <w:t>scanf("%f",&amp;weight);</w:t>
      </w:r>
    </w:p>
    <w:p w:rsidR="00B965C3" w:rsidRDefault="00B965C3" w:rsidP="00F82481">
      <w:pPr>
        <w:pStyle w:val="NoSpacing"/>
      </w:pPr>
      <w:r>
        <w:t>gotoxy(4,9);</w:t>
      </w:r>
    </w:p>
    <w:p w:rsidR="00B965C3" w:rsidRDefault="00B965C3" w:rsidP="00F82481">
      <w:pPr>
        <w:pStyle w:val="NoSpacing"/>
      </w:pPr>
      <w:r>
        <w:t>printf("Enter your height(m)</w:t>
      </w:r>
      <w:r>
        <w:tab/>
      </w:r>
      <w:r>
        <w:tab/>
        <w:t>: ");</w:t>
      </w:r>
    </w:p>
    <w:p w:rsidR="00B965C3" w:rsidRDefault="00B965C3" w:rsidP="00F82481">
      <w:pPr>
        <w:pStyle w:val="NoSpacing"/>
      </w:pPr>
      <w:r>
        <w:t>scanf("%f",&amp;height);</w:t>
      </w:r>
    </w:p>
    <w:p w:rsidR="00B965C3" w:rsidRDefault="00B965C3" w:rsidP="00F82481">
      <w:pPr>
        <w:pStyle w:val="NoSpacing"/>
      </w:pPr>
      <w:r>
        <w:t>bmi=weight/height;</w:t>
      </w:r>
    </w:p>
    <w:p w:rsidR="00B965C3" w:rsidRDefault="00B965C3" w:rsidP="00F82481">
      <w:pPr>
        <w:pStyle w:val="NoSpacing"/>
      </w:pPr>
      <w:r>
        <w:t>bmi/=height;</w:t>
      </w:r>
    </w:p>
    <w:p w:rsidR="00B965C3" w:rsidRDefault="00B965C3" w:rsidP="00F82481">
      <w:pPr>
        <w:pStyle w:val="NoSpacing"/>
      </w:pPr>
      <w:r>
        <w:t>gotoxy(10,11);</w:t>
      </w:r>
    </w:p>
    <w:p w:rsidR="00B965C3" w:rsidRDefault="00B965C3" w:rsidP="00F82481">
      <w:pPr>
        <w:pStyle w:val="NoSpacing"/>
      </w:pPr>
      <w:r>
        <w:t>printf("Your Body Mass Index is: %.2f",bmi);</w:t>
      </w:r>
    </w:p>
    <w:p w:rsidR="00B965C3" w:rsidRDefault="00B965C3" w:rsidP="00F82481">
      <w:pPr>
        <w:pStyle w:val="NoSpacing"/>
      </w:pPr>
      <w:r>
        <w:t>gotoxy(4,13);</w:t>
      </w:r>
    </w:p>
    <w:p w:rsidR="00B965C3" w:rsidRDefault="00B965C3" w:rsidP="00F82481">
      <w:pPr>
        <w:pStyle w:val="NoSpacing"/>
      </w:pPr>
      <w:r>
        <w:t>bmi&lt;18.75?printf("It's underweight"):(bmi&lt;25)?printf("It's normal"):(bmi&lt;30)?printf("It's overweight"):printf("It's obese");</w:t>
      </w:r>
    </w:p>
    <w:p w:rsidR="00B965C3" w:rsidRDefault="00B965C3" w:rsidP="00F82481">
      <w:pPr>
        <w:pStyle w:val="NoSpacing"/>
      </w:pPr>
      <w:r>
        <w:t>gotoxy(4,14);</w:t>
      </w:r>
    </w:p>
    <w:p w:rsidR="00B965C3" w:rsidRDefault="00B965C3" w:rsidP="00F82481">
      <w:pPr>
        <w:pStyle w:val="NoSpacing"/>
      </w:pPr>
      <w:r>
        <w:t>printf("press any key to return to the main menu!");</w:t>
      </w:r>
    </w:p>
    <w:p w:rsidR="00B965C3" w:rsidRDefault="00B965C3" w:rsidP="00F82481">
      <w:pPr>
        <w:pStyle w:val="NoSpacing"/>
      </w:pPr>
      <w:r>
        <w:t>getch();</w:t>
      </w:r>
    </w:p>
    <w:p w:rsidR="00B965C3" w:rsidRDefault="00B965C3" w:rsidP="00F82481">
      <w:pPr>
        <w:pStyle w:val="NoSpacing"/>
      </w:pPr>
      <w:r>
        <w:t>assistant_menu();</w:t>
      </w:r>
    </w:p>
    <w:p w:rsidR="00B965C3" w:rsidRDefault="00B965C3" w:rsidP="00F82481">
      <w:pPr>
        <w:pStyle w:val="NoSpacing"/>
      </w:pPr>
      <w:r>
        <w:t>}</w:t>
      </w:r>
    </w:p>
    <w:p w:rsidR="00B965C3" w:rsidRDefault="00B965C3" w:rsidP="00F82481">
      <w:pPr>
        <w:pStyle w:val="NoSpacing"/>
      </w:pPr>
      <w:r>
        <w:t>void assi_info(midx,midy)</w:t>
      </w:r>
    </w:p>
    <w:p w:rsidR="00B965C3" w:rsidRDefault="00B965C3" w:rsidP="00F82481">
      <w:pPr>
        <w:pStyle w:val="NoSpacing"/>
      </w:pPr>
      <w:r>
        <w:t>{</w:t>
      </w:r>
    </w:p>
    <w:p w:rsidR="00B965C3" w:rsidRDefault="00B965C3" w:rsidP="00F82481">
      <w:pPr>
        <w:pStyle w:val="NoSpacing"/>
      </w:pPr>
      <w:r>
        <w:t>int ch;</w:t>
      </w:r>
    </w:p>
    <w:p w:rsidR="00B965C3" w:rsidRDefault="00B965C3" w:rsidP="00F82481">
      <w:pPr>
        <w:pStyle w:val="NoSpacing"/>
      </w:pPr>
      <w:r>
        <w:t>while(1)</w:t>
      </w:r>
    </w:p>
    <w:p w:rsidR="00B965C3" w:rsidRDefault="00B965C3" w:rsidP="00F82481">
      <w:pPr>
        <w:pStyle w:val="NoSpacing"/>
      </w:pPr>
      <w:r>
        <w:t>{</w:t>
      </w:r>
    </w:p>
    <w:p w:rsidR="00B965C3" w:rsidRDefault="00B965C3" w:rsidP="00F82481">
      <w:pPr>
        <w:pStyle w:val="NoSpacing"/>
      </w:pPr>
      <w:r>
        <w:t>clrscr();</w:t>
      </w:r>
    </w:p>
    <w:p w:rsidR="00B965C3" w:rsidRDefault="00B965C3" w:rsidP="00F82481">
      <w:pPr>
        <w:pStyle w:val="NoSpacing"/>
      </w:pPr>
      <w:r>
        <w:t>rect(midx,midy,9,1);</w:t>
      </w:r>
    </w:p>
    <w:p w:rsidR="00B965C3" w:rsidRDefault="00B965C3" w:rsidP="00F82481">
      <w:pPr>
        <w:pStyle w:val="NoSpacing"/>
      </w:pPr>
      <w:r>
        <w:t>printf("What do you want to ask me?");</w:t>
      </w:r>
    </w:p>
    <w:p w:rsidR="00B965C3" w:rsidRDefault="00B965C3" w:rsidP="00F82481">
      <w:pPr>
        <w:pStyle w:val="NoSpacing"/>
      </w:pPr>
      <w:r>
        <w:t>gotoxy(10,10);</w:t>
      </w:r>
    </w:p>
    <w:p w:rsidR="00B965C3" w:rsidRDefault="00B965C3" w:rsidP="00F82481">
      <w:pPr>
        <w:pStyle w:val="NoSpacing"/>
      </w:pPr>
      <w:r>
        <w:t>printf("What's your name?</w:t>
      </w:r>
      <w:r>
        <w:tab/>
      </w:r>
      <w:r>
        <w:tab/>
      </w:r>
      <w:r>
        <w:tab/>
        <w:t>(1)");</w:t>
      </w:r>
    </w:p>
    <w:p w:rsidR="00B965C3" w:rsidRDefault="00B965C3" w:rsidP="00F82481">
      <w:pPr>
        <w:pStyle w:val="NoSpacing"/>
      </w:pPr>
      <w:r>
        <w:t>gotoxy(10,11);</w:t>
      </w:r>
    </w:p>
    <w:p w:rsidR="00B965C3" w:rsidRDefault="00B965C3" w:rsidP="00F82481">
      <w:pPr>
        <w:pStyle w:val="NoSpacing"/>
      </w:pPr>
      <w:r>
        <w:t>printf("What does your name stands for?</w:t>
      </w:r>
      <w:r>
        <w:tab/>
        <w:t>(2)");</w:t>
      </w:r>
    </w:p>
    <w:p w:rsidR="00B965C3" w:rsidRDefault="00B965C3" w:rsidP="00F82481">
      <w:pPr>
        <w:pStyle w:val="NoSpacing"/>
      </w:pPr>
      <w:r>
        <w:t>gotoxy(10,12);</w:t>
      </w:r>
    </w:p>
    <w:p w:rsidR="00B965C3" w:rsidRDefault="00B965C3" w:rsidP="00F82481">
      <w:pPr>
        <w:pStyle w:val="NoSpacing"/>
      </w:pPr>
      <w:r>
        <w:t>printf("What's your Age?</w:t>
      </w:r>
      <w:r>
        <w:tab/>
      </w:r>
      <w:r>
        <w:tab/>
      </w:r>
      <w:r>
        <w:tab/>
        <w:t>(3)");</w:t>
      </w:r>
    </w:p>
    <w:p w:rsidR="00B965C3" w:rsidRDefault="00B965C3" w:rsidP="00F82481">
      <w:pPr>
        <w:pStyle w:val="NoSpacing"/>
      </w:pPr>
      <w:r>
        <w:t>gotoxy(10,13);</w:t>
      </w:r>
    </w:p>
    <w:p w:rsidR="00B965C3" w:rsidRDefault="00B965C3" w:rsidP="00F82481">
      <w:pPr>
        <w:pStyle w:val="NoSpacing"/>
      </w:pPr>
      <w:r>
        <w:t>printf("Who's your creator?</w:t>
      </w:r>
      <w:r>
        <w:tab/>
      </w:r>
      <w:r>
        <w:tab/>
      </w:r>
      <w:r>
        <w:tab/>
        <w:t>(4)");</w:t>
      </w:r>
    </w:p>
    <w:p w:rsidR="00B965C3" w:rsidRDefault="00B965C3" w:rsidP="00F82481">
      <w:pPr>
        <w:pStyle w:val="NoSpacing"/>
      </w:pPr>
      <w:r>
        <w:t>gotoxy(10,14);</w:t>
      </w:r>
    </w:p>
    <w:p w:rsidR="00B965C3" w:rsidRDefault="00B965C3" w:rsidP="00F82481">
      <w:pPr>
        <w:pStyle w:val="NoSpacing"/>
      </w:pPr>
      <w:r>
        <w:t>printf("Are you a bot?</w:t>
      </w:r>
      <w:r>
        <w:tab/>
      </w:r>
      <w:r>
        <w:tab/>
      </w:r>
      <w:r>
        <w:tab/>
      </w:r>
      <w:r>
        <w:tab/>
        <w:t>(5)");</w:t>
      </w:r>
    </w:p>
    <w:p w:rsidR="00B965C3" w:rsidRDefault="00B965C3" w:rsidP="00F82481">
      <w:pPr>
        <w:pStyle w:val="NoSpacing"/>
      </w:pPr>
      <w:r>
        <w:t>gotoxy(10,15);</w:t>
      </w:r>
    </w:p>
    <w:p w:rsidR="00B965C3" w:rsidRDefault="00B965C3" w:rsidP="00F82481">
      <w:pPr>
        <w:pStyle w:val="NoSpacing"/>
      </w:pPr>
      <w:r>
        <w:t>printf("What do you like?</w:t>
      </w:r>
      <w:r>
        <w:tab/>
      </w:r>
      <w:r>
        <w:tab/>
      </w:r>
      <w:r>
        <w:tab/>
        <w:t>(6)");</w:t>
      </w:r>
    </w:p>
    <w:p w:rsidR="00B965C3" w:rsidRDefault="00B965C3" w:rsidP="00F82481">
      <w:pPr>
        <w:pStyle w:val="NoSpacing"/>
      </w:pPr>
      <w:r>
        <w:t>gotoxy(10,16);</w:t>
      </w:r>
    </w:p>
    <w:p w:rsidR="00B965C3" w:rsidRDefault="00B965C3" w:rsidP="00F82481">
      <w:pPr>
        <w:pStyle w:val="NoSpacing"/>
      </w:pPr>
      <w:r>
        <w:t>printf("What's your birthday?</w:t>
      </w:r>
      <w:r>
        <w:tab/>
      </w:r>
      <w:r>
        <w:tab/>
      </w:r>
      <w:r>
        <w:tab/>
        <w:t>(7)");</w:t>
      </w:r>
    </w:p>
    <w:p w:rsidR="00B965C3" w:rsidRDefault="00B965C3" w:rsidP="00F82481">
      <w:pPr>
        <w:pStyle w:val="NoSpacing"/>
      </w:pPr>
      <w:r>
        <w:t>gotoxy(10,17);</w:t>
      </w:r>
    </w:p>
    <w:p w:rsidR="00B965C3" w:rsidRDefault="00B965C3" w:rsidP="00F82481">
      <w:pPr>
        <w:pStyle w:val="NoSpacing"/>
      </w:pPr>
      <w:r>
        <w:t>printf("Who are your parents?</w:t>
      </w:r>
      <w:r>
        <w:tab/>
      </w:r>
      <w:r>
        <w:tab/>
      </w:r>
      <w:r>
        <w:tab/>
        <w:t>(8)");</w:t>
      </w:r>
    </w:p>
    <w:p w:rsidR="00B965C3" w:rsidRDefault="00B965C3" w:rsidP="00F82481">
      <w:pPr>
        <w:pStyle w:val="NoSpacing"/>
      </w:pPr>
      <w:r>
        <w:t>gotoxy(10,18);</w:t>
      </w:r>
    </w:p>
    <w:p w:rsidR="00B965C3" w:rsidRDefault="00B965C3" w:rsidP="00F82481">
      <w:pPr>
        <w:pStyle w:val="NoSpacing"/>
      </w:pPr>
      <w:r>
        <w:t>printf("Can you speak another language?</w:t>
      </w:r>
      <w:r>
        <w:tab/>
        <w:t>(9)");</w:t>
      </w:r>
    </w:p>
    <w:p w:rsidR="00B965C3" w:rsidRDefault="00B965C3" w:rsidP="00F82481">
      <w:pPr>
        <w:pStyle w:val="NoSpacing"/>
      </w:pPr>
      <w:r>
        <w:t>gotoxy(10,19);</w:t>
      </w:r>
    </w:p>
    <w:p w:rsidR="00B965C3" w:rsidRDefault="00B965C3" w:rsidP="00F82481">
      <w:pPr>
        <w:pStyle w:val="NoSpacing"/>
      </w:pPr>
      <w:r>
        <w:t>printf("Can you learn?</w:t>
      </w:r>
      <w:r>
        <w:tab/>
      </w:r>
      <w:r>
        <w:tab/>
      </w:r>
      <w:r>
        <w:tab/>
        <w:t xml:space="preserve">       (10)");</w:t>
      </w:r>
    </w:p>
    <w:p w:rsidR="00B965C3" w:rsidRDefault="00B965C3" w:rsidP="00F82481">
      <w:pPr>
        <w:pStyle w:val="NoSpacing"/>
      </w:pPr>
      <w:r>
        <w:t>gotoxy(10,20);</w:t>
      </w:r>
    </w:p>
    <w:p w:rsidR="00B965C3" w:rsidRDefault="00B965C3" w:rsidP="00F82481">
      <w:pPr>
        <w:pStyle w:val="NoSpacing"/>
      </w:pPr>
      <w:r>
        <w:t>printf("Return to Menu.</w:t>
      </w:r>
      <w:r>
        <w:tab/>
      </w:r>
      <w:r>
        <w:tab/>
        <w:t xml:space="preserve">       (11)");</w:t>
      </w:r>
    </w:p>
    <w:p w:rsidR="00B965C3" w:rsidRDefault="00B965C3" w:rsidP="00F82481">
      <w:pPr>
        <w:pStyle w:val="NoSpacing"/>
      </w:pPr>
      <w:r>
        <w:t>gotoxy(10,21);</w:t>
      </w:r>
    </w:p>
    <w:p w:rsidR="00B965C3" w:rsidRDefault="00B965C3" w:rsidP="00F82481">
      <w:pPr>
        <w:pStyle w:val="NoSpacing"/>
      </w:pPr>
      <w:r>
        <w:t>printf("Exit.</w:t>
      </w:r>
      <w:r>
        <w:tab/>
      </w:r>
      <w:r>
        <w:tab/>
      </w:r>
      <w:r>
        <w:tab/>
      </w:r>
      <w:r>
        <w:tab/>
        <w:t xml:space="preserve">       (12)");</w:t>
      </w:r>
    </w:p>
    <w:p w:rsidR="00B965C3" w:rsidRDefault="00B965C3" w:rsidP="00F82481">
      <w:pPr>
        <w:pStyle w:val="NoSpacing"/>
      </w:pPr>
      <w:r>
        <w:t>gotoxy(10,23);</w:t>
      </w:r>
    </w:p>
    <w:p w:rsidR="00B965C3" w:rsidRDefault="00B965C3" w:rsidP="00F82481">
      <w:pPr>
        <w:pStyle w:val="NoSpacing"/>
      </w:pPr>
      <w:r>
        <w:lastRenderedPageBreak/>
        <w:t>printf("Your choice: ");</w:t>
      </w:r>
    </w:p>
    <w:p w:rsidR="00B965C3" w:rsidRDefault="00B965C3" w:rsidP="00F82481">
      <w:pPr>
        <w:pStyle w:val="NoSpacing"/>
      </w:pPr>
      <w:r>
        <w:t>scanf("%d",&amp;ch);</w:t>
      </w:r>
    </w:p>
    <w:p w:rsidR="00B965C3" w:rsidRDefault="00B965C3" w:rsidP="00F82481">
      <w:pPr>
        <w:pStyle w:val="NoSpacing"/>
      </w:pPr>
      <w:r>
        <w:t>gotoxy(4,25);</w:t>
      </w:r>
    </w:p>
    <w:p w:rsidR="00B965C3" w:rsidRDefault="00B965C3" w:rsidP="00F82481">
      <w:pPr>
        <w:pStyle w:val="NoSpacing"/>
      </w:pPr>
      <w:r>
        <w:t>if(ch==11)</w:t>
      </w:r>
    </w:p>
    <w:p w:rsidR="00B965C3" w:rsidRDefault="00B965C3" w:rsidP="00F82481">
      <w:pPr>
        <w:pStyle w:val="NoSpacing"/>
      </w:pPr>
      <w:r>
        <w:t>{</w:t>
      </w:r>
    </w:p>
    <w:p w:rsidR="00B965C3" w:rsidRDefault="00B965C3" w:rsidP="00F82481">
      <w:pPr>
        <w:pStyle w:val="NoSpacing"/>
      </w:pPr>
      <w:r>
        <w:t>printf("Ok, Press any key to return to the main menu!");</w:t>
      </w:r>
    </w:p>
    <w:p w:rsidR="00B965C3" w:rsidRDefault="00B965C3" w:rsidP="00F82481">
      <w:pPr>
        <w:pStyle w:val="NoSpacing"/>
      </w:pPr>
      <w:r>
        <w:t>getch();</w:t>
      </w:r>
    </w:p>
    <w:p w:rsidR="00B965C3" w:rsidRDefault="00B965C3" w:rsidP="00F82481">
      <w:pPr>
        <w:pStyle w:val="NoSpacing"/>
      </w:pPr>
      <w:r>
        <w:t>assistant_menu();</w:t>
      </w:r>
    </w:p>
    <w:p w:rsidR="00B965C3" w:rsidRDefault="00B965C3" w:rsidP="00F82481">
      <w:pPr>
        <w:pStyle w:val="NoSpacing"/>
      </w:pPr>
      <w:r>
        <w:t>}</w:t>
      </w:r>
    </w:p>
    <w:p w:rsidR="00B965C3" w:rsidRDefault="00B965C3" w:rsidP="00F82481">
      <w:pPr>
        <w:pStyle w:val="NoSpacing"/>
      </w:pPr>
      <w:r>
        <w:t>else if(ch==12)</w:t>
      </w:r>
    </w:p>
    <w:p w:rsidR="00B965C3" w:rsidRDefault="00B965C3" w:rsidP="00F82481">
      <w:pPr>
        <w:pStyle w:val="NoSpacing"/>
      </w:pPr>
      <w:r>
        <w:t>{</w:t>
      </w:r>
    </w:p>
    <w:p w:rsidR="00B965C3" w:rsidRDefault="00B965C3" w:rsidP="00F82481">
      <w:pPr>
        <w:pStyle w:val="NoSpacing"/>
      </w:pPr>
      <w:r>
        <w:t>printf("Press aby key to Exit.");</w:t>
      </w:r>
    </w:p>
    <w:p w:rsidR="00B965C3" w:rsidRDefault="00B965C3" w:rsidP="00F82481">
      <w:pPr>
        <w:pStyle w:val="NoSpacing"/>
      </w:pPr>
      <w:r>
        <w:t>getch();</w:t>
      </w:r>
    </w:p>
    <w:p w:rsidR="00B965C3" w:rsidRDefault="00B965C3" w:rsidP="00F82481">
      <w:pPr>
        <w:pStyle w:val="NoSpacing"/>
      </w:pPr>
      <w:r>
        <w:t>exit(0);</w:t>
      </w:r>
    </w:p>
    <w:p w:rsidR="00B965C3" w:rsidRDefault="00B965C3" w:rsidP="00F82481">
      <w:pPr>
        <w:pStyle w:val="NoSpacing"/>
      </w:pPr>
      <w:r>
        <w:t>}</w:t>
      </w:r>
    </w:p>
    <w:p w:rsidR="00B965C3" w:rsidRDefault="00B965C3" w:rsidP="00F82481">
      <w:pPr>
        <w:pStyle w:val="NoSpacing"/>
      </w:pPr>
      <w:r>
        <w:t>else if(ch==4)</w:t>
      </w:r>
    </w:p>
    <w:p w:rsidR="00B965C3" w:rsidRDefault="00B965C3" w:rsidP="00F82481">
      <w:pPr>
        <w:pStyle w:val="NoSpacing"/>
      </w:pPr>
      <w:r>
        <w:t>{</w:t>
      </w:r>
    </w:p>
    <w:p w:rsidR="00B965C3" w:rsidRDefault="00B965C3" w:rsidP="00F82481">
      <w:pPr>
        <w:pStyle w:val="NoSpacing"/>
      </w:pPr>
      <w:r>
        <w:tab/>
        <w:t>printf("Mehul.\n   Vasanta.\n   Zahir.\n   Sohail.");</w:t>
      </w:r>
    </w:p>
    <w:p w:rsidR="00B965C3" w:rsidRDefault="00B965C3" w:rsidP="00F82481">
      <w:pPr>
        <w:pStyle w:val="NoSpacing"/>
      </w:pPr>
      <w:r>
        <w:tab/>
        <w:t>anoth_rect(midx,midy);</w:t>
      </w:r>
    </w:p>
    <w:p w:rsidR="00B965C3" w:rsidRDefault="00B965C3" w:rsidP="00F82481">
      <w:pPr>
        <w:pStyle w:val="NoSpacing"/>
      </w:pPr>
      <w:r>
        <w:tab/>
        <w:t>getch();</w:t>
      </w:r>
    </w:p>
    <w:p w:rsidR="00B965C3" w:rsidRDefault="00B965C3" w:rsidP="00F82481">
      <w:pPr>
        <w:pStyle w:val="NoSpacing"/>
      </w:pPr>
      <w:r>
        <w:tab/>
        <w:t>continue;</w:t>
      </w:r>
    </w:p>
    <w:p w:rsidR="00B965C3" w:rsidRDefault="00B965C3" w:rsidP="00F82481">
      <w:pPr>
        <w:pStyle w:val="NoSpacing"/>
      </w:pPr>
      <w:r>
        <w:t>}</w:t>
      </w:r>
    </w:p>
    <w:p w:rsidR="00B965C3" w:rsidRDefault="00B965C3" w:rsidP="00F82481">
      <w:pPr>
        <w:pStyle w:val="NoSpacing"/>
      </w:pPr>
      <w:r>
        <w:t>else if(ch==7)</w:t>
      </w:r>
    </w:p>
    <w:p w:rsidR="00B965C3" w:rsidRDefault="00B965C3" w:rsidP="00F82481">
      <w:pPr>
        <w:pStyle w:val="NoSpacing"/>
      </w:pPr>
      <w:r>
        <w:t>{</w:t>
      </w:r>
    </w:p>
    <w:p w:rsidR="00B965C3" w:rsidRDefault="00B965C3" w:rsidP="00F82481">
      <w:pPr>
        <w:pStyle w:val="NoSpacing"/>
      </w:pPr>
      <w:r>
        <w:tab/>
        <w:t>printf("I dont have one, I go through a lot of versions!!\n   You can say I've 365 sort of birthdays");</w:t>
      </w:r>
    </w:p>
    <w:p w:rsidR="00B965C3" w:rsidRDefault="00B965C3" w:rsidP="00F82481">
      <w:pPr>
        <w:pStyle w:val="NoSpacing"/>
      </w:pPr>
      <w:r>
        <w:tab/>
        <w:t>anoth_rect(midx,midy);</w:t>
      </w:r>
    </w:p>
    <w:p w:rsidR="00B965C3" w:rsidRDefault="00B965C3" w:rsidP="00F82481">
      <w:pPr>
        <w:pStyle w:val="NoSpacing"/>
      </w:pPr>
      <w:r>
        <w:tab/>
        <w:t>getch();</w:t>
      </w:r>
    </w:p>
    <w:p w:rsidR="00B965C3" w:rsidRDefault="00B965C3" w:rsidP="00F82481">
      <w:pPr>
        <w:pStyle w:val="NoSpacing"/>
      </w:pPr>
      <w:r>
        <w:tab/>
        <w:t>continue;</w:t>
      </w:r>
    </w:p>
    <w:p w:rsidR="00B965C3" w:rsidRDefault="00B965C3" w:rsidP="00F82481">
      <w:pPr>
        <w:pStyle w:val="NoSpacing"/>
      </w:pPr>
      <w:r>
        <w:t>}</w:t>
      </w:r>
    </w:p>
    <w:p w:rsidR="00B965C3" w:rsidRDefault="00B965C3" w:rsidP="00F82481">
      <w:pPr>
        <w:pStyle w:val="NoSpacing"/>
      </w:pPr>
      <w:r>
        <w:t>(ch==1)?printf("You can call me MAV!"):(ch==2)?printf("Macro Access Variable."):(ch==3)?printf("I was born in 2018."):(ch==5)?printf("I'd prefer to think of myself as your friend."):(ch==6)?printf("I crave knowledge! :)"):(ch==8)?printf("I dont have parents, but my creators are my like my family!"):(ch==9)?printf("Not yet, but surely in future!"):(ch==10)?printf("Absolutely, If you can teach me!"):getch();</w:t>
      </w:r>
    </w:p>
    <w:p w:rsidR="00B965C3" w:rsidRDefault="00B965C3" w:rsidP="00F82481">
      <w:pPr>
        <w:pStyle w:val="NoSpacing"/>
      </w:pPr>
      <w:r>
        <w:t>getch();</w:t>
      </w:r>
    </w:p>
    <w:p w:rsidR="00B965C3" w:rsidRDefault="00B965C3" w:rsidP="00F82481">
      <w:pPr>
        <w:pStyle w:val="NoSpacing"/>
      </w:pPr>
      <w:r>
        <w:t>}</w:t>
      </w:r>
    </w:p>
    <w:p w:rsidR="00B965C3" w:rsidRDefault="00B965C3" w:rsidP="00F82481">
      <w:pPr>
        <w:pStyle w:val="NoSpacing"/>
      </w:pPr>
      <w:r>
        <w:t>}</w:t>
      </w:r>
    </w:p>
    <w:p w:rsidR="00B965C3" w:rsidRDefault="00B965C3" w:rsidP="00F82481">
      <w:pPr>
        <w:pStyle w:val="NoSpacing"/>
      </w:pPr>
    </w:p>
    <w:p w:rsidR="00B965C3" w:rsidRDefault="00B965C3" w:rsidP="00F82481">
      <w:pPr>
        <w:pStyle w:val="NoSpacing"/>
      </w:pPr>
      <w:r w:rsidRPr="00F82481">
        <w:rPr>
          <w:u w:val="single"/>
        </w:rPr>
        <w:t>Search Engine</w:t>
      </w:r>
      <w:r>
        <w:t>: -</w:t>
      </w:r>
    </w:p>
    <w:p w:rsidR="00B965C3" w:rsidRDefault="00B965C3" w:rsidP="00F82481">
      <w:pPr>
        <w:pStyle w:val="NoSpacing"/>
      </w:pPr>
      <w:r>
        <w:t>#include&lt;stdio.h&gt;</w:t>
      </w:r>
    </w:p>
    <w:p w:rsidR="00B965C3" w:rsidRDefault="00B965C3" w:rsidP="00F82481">
      <w:pPr>
        <w:pStyle w:val="NoSpacing"/>
      </w:pPr>
      <w:r>
        <w:t>#include &lt;stdlib.h&gt;</w:t>
      </w:r>
    </w:p>
    <w:p w:rsidR="00B965C3" w:rsidRDefault="00B965C3" w:rsidP="00F82481">
      <w:pPr>
        <w:pStyle w:val="NoSpacing"/>
      </w:pPr>
      <w:r w:rsidRPr="00B965C3">
        <w:t>#define BUFFER_SIZE 1000</w:t>
      </w:r>
    </w:p>
    <w:p w:rsidR="00B965C3" w:rsidRDefault="00B965C3" w:rsidP="00F82481">
      <w:pPr>
        <w:pStyle w:val="NoSpacing"/>
      </w:pPr>
      <w:r>
        <w:t>#include"main.h"</w:t>
      </w:r>
    </w:p>
    <w:p w:rsidR="00B965C3" w:rsidRDefault="00B965C3" w:rsidP="00F82481">
      <w:pPr>
        <w:pStyle w:val="NoSpacing"/>
      </w:pPr>
      <w:r>
        <w:t>struct SE</w:t>
      </w:r>
    </w:p>
    <w:p w:rsidR="00B965C3" w:rsidRDefault="00B965C3" w:rsidP="00F82481">
      <w:pPr>
        <w:pStyle w:val="NoSpacing"/>
      </w:pPr>
      <w:r>
        <w:t>{</w:t>
      </w:r>
    </w:p>
    <w:p w:rsidR="00B965C3" w:rsidRDefault="00B965C3" w:rsidP="00F82481">
      <w:pPr>
        <w:pStyle w:val="NoSpacing"/>
      </w:pPr>
      <w:r>
        <w:t xml:space="preserve"> int hash;</w:t>
      </w:r>
    </w:p>
    <w:p w:rsidR="00B965C3" w:rsidRDefault="00B965C3" w:rsidP="00F82481">
      <w:pPr>
        <w:pStyle w:val="NoSpacing"/>
      </w:pPr>
      <w:r>
        <w:t xml:space="preserve"> char title[100],content[1000],area[100];</w:t>
      </w:r>
    </w:p>
    <w:p w:rsidR="00B965C3" w:rsidRDefault="00B965C3" w:rsidP="00F82481">
      <w:pPr>
        <w:pStyle w:val="NoSpacing"/>
      </w:pPr>
      <w:r>
        <w:t>}en;</w:t>
      </w:r>
    </w:p>
    <w:p w:rsidR="00B965C3" w:rsidRDefault="00B965C3" w:rsidP="00F82481">
      <w:pPr>
        <w:pStyle w:val="NoSpacing"/>
      </w:pPr>
      <w:r>
        <w:t>int border(int,int,int,int);</w:t>
      </w:r>
    </w:p>
    <w:p w:rsidR="00B965C3" w:rsidRDefault="00B965C3" w:rsidP="00F82481">
      <w:pPr>
        <w:pStyle w:val="NoSpacing"/>
      </w:pPr>
      <w:r>
        <w:t>void se_menu();</w:t>
      </w:r>
    </w:p>
    <w:p w:rsidR="00B965C3" w:rsidRDefault="00B965C3" w:rsidP="00F82481">
      <w:pPr>
        <w:pStyle w:val="NoSpacing"/>
      </w:pPr>
      <w:r>
        <w:t>int br_cnt=0,temp;</w:t>
      </w:r>
    </w:p>
    <w:p w:rsidR="00B965C3" w:rsidRDefault="00B965C3" w:rsidP="00F82481">
      <w:pPr>
        <w:pStyle w:val="NoSpacing"/>
      </w:pPr>
      <w:r>
        <w:lastRenderedPageBreak/>
        <w:t>//FUNCTION TO INSERT RECORDS TO THE FILE</w:t>
      </w:r>
    </w:p>
    <w:p w:rsidR="00B965C3" w:rsidRDefault="00B965C3" w:rsidP="00F82481">
      <w:pPr>
        <w:pStyle w:val="NoSpacing"/>
      </w:pPr>
      <w:r>
        <w:t>void insert()</w:t>
      </w:r>
    </w:p>
    <w:p w:rsidR="00B965C3" w:rsidRDefault="00B965C3" w:rsidP="00F82481">
      <w:pPr>
        <w:pStyle w:val="NoSpacing"/>
      </w:pPr>
      <w:r>
        <w:t>{</w:t>
      </w:r>
    </w:p>
    <w:p w:rsidR="00B965C3" w:rsidRDefault="00B965C3" w:rsidP="00F82481">
      <w:pPr>
        <w:pStyle w:val="NoSpacing"/>
      </w:pPr>
      <w:r>
        <w:t xml:space="preserve"> FILE *fp,*fp1;</w:t>
      </w:r>
    </w:p>
    <w:p w:rsidR="00B965C3" w:rsidRDefault="00B965C3" w:rsidP="00F82481">
      <w:pPr>
        <w:pStyle w:val="NoSpacing"/>
      </w:pPr>
      <w:r>
        <w:t xml:space="preserve"> fp = fopen("new.txt", "a");</w:t>
      </w:r>
    </w:p>
    <w:p w:rsidR="00B965C3" w:rsidRDefault="00B965C3" w:rsidP="00F82481">
      <w:pPr>
        <w:pStyle w:val="NoSpacing"/>
      </w:pPr>
      <w:r>
        <w:t xml:space="preserve"> fp1=fopen("temp1.txt","a");</w:t>
      </w:r>
    </w:p>
    <w:p w:rsidR="00B965C3" w:rsidRDefault="00B965C3" w:rsidP="00F82481">
      <w:pPr>
        <w:pStyle w:val="NoSpacing"/>
      </w:pPr>
      <w:r>
        <w:t xml:space="preserve"> printf("Enter a HASH value</w:t>
      </w:r>
      <w:r>
        <w:tab/>
        <w:t xml:space="preserve">  </w:t>
      </w:r>
      <w:r>
        <w:tab/>
        <w:t xml:space="preserve"> </w:t>
      </w:r>
      <w:r>
        <w:tab/>
        <w:t>:");</w:t>
      </w:r>
    </w:p>
    <w:p w:rsidR="00B965C3" w:rsidRDefault="00B965C3" w:rsidP="00F82481">
      <w:pPr>
        <w:pStyle w:val="NoSpacing"/>
      </w:pPr>
      <w:r>
        <w:t xml:space="preserve"> scanf("%d", &amp;en.hash);</w:t>
      </w:r>
    </w:p>
    <w:p w:rsidR="00B965C3" w:rsidRDefault="00B965C3" w:rsidP="00F82481">
      <w:pPr>
        <w:pStyle w:val="NoSpacing"/>
      </w:pPr>
      <w:r>
        <w:t xml:space="preserve"> printf("Enter the Title</w:t>
      </w:r>
      <w:r>
        <w:tab/>
      </w:r>
      <w:r>
        <w:tab/>
      </w:r>
      <w:r>
        <w:tab/>
        <w:t xml:space="preserve">   </w:t>
      </w:r>
      <w:r>
        <w:tab/>
        <w:t>:");</w:t>
      </w:r>
    </w:p>
    <w:p w:rsidR="00B965C3" w:rsidRDefault="00B965C3" w:rsidP="00F82481">
      <w:pPr>
        <w:pStyle w:val="NoSpacing"/>
      </w:pPr>
      <w:r>
        <w:t xml:space="preserve"> scanf("%s", &amp;en.title);</w:t>
      </w:r>
    </w:p>
    <w:p w:rsidR="00B965C3" w:rsidRDefault="00B965C3" w:rsidP="00F82481">
      <w:pPr>
        <w:pStyle w:val="NoSpacing"/>
      </w:pPr>
      <w:r>
        <w:t xml:space="preserve"> printf("Enter the Content[press tab to end]</w:t>
      </w:r>
      <w:r>
        <w:tab/>
        <w:t>:");</w:t>
      </w:r>
    </w:p>
    <w:p w:rsidR="00B965C3" w:rsidRDefault="00B965C3" w:rsidP="00F82481">
      <w:pPr>
        <w:pStyle w:val="NoSpacing"/>
      </w:pPr>
      <w:r>
        <w:t xml:space="preserve"> scanf("%[^\t]s", &amp;en.content);</w:t>
      </w:r>
    </w:p>
    <w:p w:rsidR="00B965C3" w:rsidRDefault="00B965C3" w:rsidP="00F82481">
      <w:pPr>
        <w:pStyle w:val="NoSpacing"/>
      </w:pPr>
      <w:r>
        <w:t xml:space="preserve"> printf("Enter the area of specification   </w:t>
      </w:r>
      <w:r>
        <w:tab/>
        <w:t>:");</w:t>
      </w:r>
    </w:p>
    <w:p w:rsidR="00B965C3" w:rsidRDefault="00B965C3" w:rsidP="00F82481">
      <w:pPr>
        <w:pStyle w:val="NoSpacing"/>
      </w:pPr>
      <w:r>
        <w:t xml:space="preserve"> scanf("%s", &amp;en.area);</w:t>
      </w:r>
    </w:p>
    <w:p w:rsidR="00B965C3" w:rsidRDefault="00B965C3" w:rsidP="00F82481">
      <w:pPr>
        <w:pStyle w:val="NoSpacing"/>
      </w:pPr>
      <w:r>
        <w:t xml:space="preserve"> printf("\n\tDATA inserted!");</w:t>
      </w:r>
    </w:p>
    <w:p w:rsidR="00B965C3" w:rsidRDefault="00B965C3" w:rsidP="00F82481">
      <w:pPr>
        <w:pStyle w:val="NoSpacing"/>
      </w:pPr>
      <w:r>
        <w:t xml:space="preserve"> getch();</w:t>
      </w:r>
    </w:p>
    <w:p w:rsidR="00B965C3" w:rsidRDefault="00B965C3" w:rsidP="00F82481">
      <w:pPr>
        <w:pStyle w:val="NoSpacing"/>
      </w:pPr>
      <w:r>
        <w:t xml:space="preserve"> fprintf(fp1,"Hash: %d\nTitle: %s\nContent: %s\nArea of Specification: %s\n",en.hash,en.title,en.content,en.area);</w:t>
      </w:r>
    </w:p>
    <w:p w:rsidR="00B965C3" w:rsidRDefault="00B965C3" w:rsidP="00F82481">
      <w:pPr>
        <w:pStyle w:val="NoSpacing"/>
      </w:pPr>
      <w:r>
        <w:t xml:space="preserve"> fwrite(&amp;en, sizeof(en), 1, fp);</w:t>
      </w:r>
    </w:p>
    <w:p w:rsidR="00B965C3" w:rsidRDefault="00B965C3" w:rsidP="00F82481">
      <w:pPr>
        <w:pStyle w:val="NoSpacing"/>
      </w:pPr>
      <w:r>
        <w:t xml:space="preserve"> fclose(fp1);</w:t>
      </w:r>
    </w:p>
    <w:p w:rsidR="00B965C3" w:rsidRDefault="00B965C3" w:rsidP="00F82481">
      <w:pPr>
        <w:pStyle w:val="NoSpacing"/>
      </w:pPr>
      <w:r>
        <w:t xml:space="preserve"> fclose(fp);</w:t>
      </w:r>
    </w:p>
    <w:p w:rsidR="00B965C3" w:rsidRDefault="00B965C3" w:rsidP="00F82481">
      <w:pPr>
        <w:pStyle w:val="NoSpacing"/>
      </w:pPr>
      <w:r>
        <w:t>}</w:t>
      </w:r>
    </w:p>
    <w:p w:rsidR="00B965C3" w:rsidRDefault="00B965C3" w:rsidP="00F82481">
      <w:pPr>
        <w:pStyle w:val="NoSpacing"/>
      </w:pPr>
      <w:r>
        <w:t>//    FUNCTION TO DISPLAY RECORDS</w:t>
      </w:r>
    </w:p>
    <w:p w:rsidR="00B965C3" w:rsidRDefault="00B965C3" w:rsidP="00F82481">
      <w:pPr>
        <w:pStyle w:val="NoSpacing"/>
      </w:pPr>
      <w:r>
        <w:t>void disp()</w:t>
      </w:r>
    </w:p>
    <w:p w:rsidR="00B965C3" w:rsidRDefault="00B965C3" w:rsidP="00F82481">
      <w:pPr>
        <w:pStyle w:val="NoSpacing"/>
      </w:pPr>
      <w:r>
        <w:t>{</w:t>
      </w:r>
    </w:p>
    <w:p w:rsidR="00B965C3" w:rsidRDefault="00B965C3" w:rsidP="00F82481">
      <w:pPr>
        <w:pStyle w:val="NoSpacing"/>
      </w:pPr>
      <w:r>
        <w:t xml:space="preserve"> FILE *fp1;</w:t>
      </w:r>
    </w:p>
    <w:p w:rsidR="00B965C3" w:rsidRDefault="00B965C3" w:rsidP="00F82481">
      <w:pPr>
        <w:pStyle w:val="NoSpacing"/>
      </w:pPr>
      <w:r>
        <w:t xml:space="preserve"> fp1 = fopen("new.txt", "r");</w:t>
      </w:r>
    </w:p>
    <w:p w:rsidR="00B965C3" w:rsidRDefault="00B965C3" w:rsidP="00F82481">
      <w:pPr>
        <w:pStyle w:val="NoSpacing"/>
      </w:pPr>
      <w:r>
        <w:t xml:space="preserve"> while (fread(&amp;en, sizeof(en), 1, fp1))</w:t>
      </w:r>
    </w:p>
    <w:p w:rsidR="00B965C3" w:rsidRDefault="00B965C3" w:rsidP="00F82481">
      <w:pPr>
        <w:pStyle w:val="NoSpacing"/>
      </w:pPr>
      <w:r>
        <w:t xml:space="preserve"> {</w:t>
      </w:r>
    </w:p>
    <w:p w:rsidR="00B965C3" w:rsidRDefault="00B965C3" w:rsidP="00F82481">
      <w:pPr>
        <w:pStyle w:val="NoSpacing"/>
      </w:pPr>
      <w:r>
        <w:t xml:space="preserve"> printf("Hash   </w:t>
      </w:r>
      <w:r>
        <w:tab/>
      </w:r>
      <w:r>
        <w:tab/>
        <w:t>: %d\n",en.hash);</w:t>
      </w:r>
    </w:p>
    <w:p w:rsidR="00B965C3" w:rsidRDefault="00B965C3" w:rsidP="00F82481">
      <w:pPr>
        <w:pStyle w:val="NoSpacing"/>
      </w:pPr>
      <w:r>
        <w:t xml:space="preserve"> printf("Title  </w:t>
      </w:r>
      <w:r>
        <w:tab/>
      </w:r>
      <w:r>
        <w:tab/>
        <w:t>: %s\n",en.title);</w:t>
      </w:r>
    </w:p>
    <w:p w:rsidR="00B965C3" w:rsidRDefault="00B965C3" w:rsidP="00F82481">
      <w:pPr>
        <w:pStyle w:val="NoSpacing"/>
      </w:pPr>
      <w:r>
        <w:t xml:space="preserve"> printf("content</w:t>
      </w:r>
      <w:r>
        <w:tab/>
      </w:r>
      <w:r>
        <w:tab/>
        <w:t>: %s\n",en.content);</w:t>
      </w:r>
    </w:p>
    <w:p w:rsidR="00B965C3" w:rsidRDefault="00B965C3" w:rsidP="00F82481">
      <w:pPr>
        <w:pStyle w:val="NoSpacing"/>
      </w:pPr>
      <w:r>
        <w:t xml:space="preserve"> printf("area of specification</w:t>
      </w:r>
      <w:r>
        <w:tab/>
        <w:t>: %s\n\n",en.area);</w:t>
      </w:r>
    </w:p>
    <w:p w:rsidR="00B965C3" w:rsidRDefault="00B965C3" w:rsidP="00F82481">
      <w:pPr>
        <w:pStyle w:val="NoSpacing"/>
      </w:pPr>
      <w:r>
        <w:t xml:space="preserve"> }</w:t>
      </w:r>
    </w:p>
    <w:p w:rsidR="00B965C3" w:rsidRDefault="00B965C3" w:rsidP="00F82481">
      <w:pPr>
        <w:pStyle w:val="NoSpacing"/>
      </w:pPr>
      <w:r>
        <w:t xml:space="preserve"> getch();</w:t>
      </w:r>
    </w:p>
    <w:p w:rsidR="00B965C3" w:rsidRDefault="00B965C3" w:rsidP="00F82481">
      <w:pPr>
        <w:pStyle w:val="NoSpacing"/>
      </w:pPr>
      <w:r>
        <w:t xml:space="preserve"> fclose(fp1);</w:t>
      </w:r>
    </w:p>
    <w:p w:rsidR="00B965C3" w:rsidRDefault="00B965C3" w:rsidP="00F82481">
      <w:pPr>
        <w:pStyle w:val="NoSpacing"/>
      </w:pPr>
      <w:r>
        <w:t>}</w:t>
      </w:r>
    </w:p>
    <w:p w:rsidR="00B965C3" w:rsidRDefault="00B965C3" w:rsidP="00F82481">
      <w:pPr>
        <w:pStyle w:val="NoSpacing"/>
      </w:pPr>
      <w:r>
        <w:t>//    FUNCTION TO SEARCH THE GIVEN RECORD</w:t>
      </w:r>
    </w:p>
    <w:p w:rsidR="00B965C3" w:rsidRDefault="00B965C3" w:rsidP="00F82481">
      <w:pPr>
        <w:pStyle w:val="NoSpacing"/>
      </w:pPr>
      <w:r>
        <w:t>void HashSearch()</w:t>
      </w:r>
    </w:p>
    <w:p w:rsidR="00B965C3" w:rsidRDefault="00B965C3" w:rsidP="00F82481">
      <w:pPr>
        <w:pStyle w:val="NoSpacing"/>
      </w:pPr>
      <w:r>
        <w:t>{</w:t>
      </w:r>
    </w:p>
    <w:p w:rsidR="00B965C3" w:rsidRDefault="00B965C3" w:rsidP="00F82481">
      <w:pPr>
        <w:pStyle w:val="NoSpacing"/>
      </w:pPr>
      <w:r>
        <w:t xml:space="preserve"> FILE *fp2;</w:t>
      </w:r>
    </w:p>
    <w:p w:rsidR="00B965C3" w:rsidRDefault="00B965C3" w:rsidP="00F82481">
      <w:pPr>
        <w:pStyle w:val="NoSpacing"/>
      </w:pPr>
      <w:r>
        <w:t xml:space="preserve"> int r, s, avl;</w:t>
      </w:r>
    </w:p>
    <w:p w:rsidR="00B965C3" w:rsidRDefault="00B965C3" w:rsidP="00F82481">
      <w:pPr>
        <w:pStyle w:val="NoSpacing"/>
      </w:pPr>
      <w:r>
        <w:t xml:space="preserve"> printf("\nEnter the hash you want to search  :");</w:t>
      </w:r>
    </w:p>
    <w:p w:rsidR="00B965C3" w:rsidRDefault="00B965C3" w:rsidP="00F82481">
      <w:pPr>
        <w:pStyle w:val="NoSpacing"/>
      </w:pPr>
      <w:r>
        <w:t xml:space="preserve"> scanf("%d", &amp;r);</w:t>
      </w:r>
    </w:p>
    <w:p w:rsidR="00B965C3" w:rsidRDefault="00B965C3" w:rsidP="00F82481">
      <w:pPr>
        <w:pStyle w:val="NoSpacing"/>
      </w:pPr>
      <w:r>
        <w:t xml:space="preserve"> avl = AvlHash(r);</w:t>
      </w:r>
    </w:p>
    <w:p w:rsidR="00B965C3" w:rsidRDefault="00B965C3" w:rsidP="00F82481">
      <w:pPr>
        <w:pStyle w:val="NoSpacing"/>
      </w:pPr>
      <w:r>
        <w:t xml:space="preserve"> if (avl == 0)</w:t>
      </w:r>
    </w:p>
    <w:p w:rsidR="00B965C3" w:rsidRDefault="00B965C3" w:rsidP="00F82481">
      <w:pPr>
        <w:pStyle w:val="NoSpacing"/>
      </w:pPr>
      <w:r>
        <w:t xml:space="preserve">  printf("\nHash No %d is not available in the file\nPress any key to return to the menu.",r);</w:t>
      </w:r>
    </w:p>
    <w:p w:rsidR="00B965C3" w:rsidRDefault="00B965C3" w:rsidP="00F82481">
      <w:pPr>
        <w:pStyle w:val="NoSpacing"/>
      </w:pPr>
      <w:r>
        <w:t xml:space="preserve"> else</w:t>
      </w:r>
    </w:p>
    <w:p w:rsidR="00B965C3" w:rsidRDefault="00B965C3" w:rsidP="00F82481">
      <w:pPr>
        <w:pStyle w:val="NoSpacing"/>
      </w:pPr>
      <w:r>
        <w:t xml:space="preserve"> {</w:t>
      </w:r>
    </w:p>
    <w:p w:rsidR="00B965C3" w:rsidRDefault="00B965C3" w:rsidP="00F82481">
      <w:pPr>
        <w:pStyle w:val="NoSpacing"/>
      </w:pPr>
      <w:r>
        <w:t xml:space="preserve">  fp2 = fopen("new.txt", "r");</w:t>
      </w:r>
    </w:p>
    <w:p w:rsidR="00B965C3" w:rsidRDefault="00B965C3" w:rsidP="00F82481">
      <w:pPr>
        <w:pStyle w:val="NoSpacing"/>
      </w:pPr>
      <w:r>
        <w:t xml:space="preserve">  while (fread(&amp;en, sizeof(en), 1, fp2))</w:t>
      </w:r>
    </w:p>
    <w:p w:rsidR="00B965C3" w:rsidRDefault="00B965C3" w:rsidP="00F82481">
      <w:pPr>
        <w:pStyle w:val="NoSpacing"/>
      </w:pPr>
      <w:r>
        <w:lastRenderedPageBreak/>
        <w:t xml:space="preserve">  {</w:t>
      </w:r>
    </w:p>
    <w:p w:rsidR="00B965C3" w:rsidRDefault="00B965C3" w:rsidP="00F82481">
      <w:pPr>
        <w:pStyle w:val="NoSpacing"/>
      </w:pPr>
      <w:r>
        <w:t xml:space="preserve">   s = en.hash;</w:t>
      </w:r>
    </w:p>
    <w:p w:rsidR="00B965C3" w:rsidRDefault="00B965C3" w:rsidP="00F82481">
      <w:pPr>
        <w:pStyle w:val="NoSpacing"/>
      </w:pPr>
      <w:r>
        <w:t xml:space="preserve">   if (s == r)</w:t>
      </w:r>
    </w:p>
    <w:p w:rsidR="00B965C3" w:rsidRDefault="00B965C3" w:rsidP="00F82481">
      <w:pPr>
        <w:pStyle w:val="NoSpacing"/>
      </w:pPr>
      <w:r>
        <w:t xml:space="preserve">   {</w:t>
      </w:r>
    </w:p>
    <w:p w:rsidR="00B965C3" w:rsidRDefault="00B965C3" w:rsidP="00F82481">
      <w:pPr>
        <w:pStyle w:val="NoSpacing"/>
      </w:pPr>
      <w:r>
        <w:t xml:space="preserve">    printf("\nHash number</w:t>
      </w:r>
      <w:r>
        <w:tab/>
      </w:r>
      <w:r>
        <w:tab/>
        <w:t>= %d", en.hash);</w:t>
      </w:r>
    </w:p>
    <w:p w:rsidR="00B965C3" w:rsidRDefault="00B965C3" w:rsidP="00F82481">
      <w:pPr>
        <w:pStyle w:val="NoSpacing"/>
      </w:pPr>
      <w:r>
        <w:t xml:space="preserve">    printf("\nTitle</w:t>
      </w:r>
      <w:r>
        <w:tab/>
      </w:r>
      <w:r>
        <w:tab/>
      </w:r>
      <w:r>
        <w:tab/>
        <w:t>= %s", en.title);</w:t>
      </w:r>
    </w:p>
    <w:p w:rsidR="00B965C3" w:rsidRDefault="00B965C3" w:rsidP="00F82481">
      <w:pPr>
        <w:pStyle w:val="NoSpacing"/>
      </w:pPr>
      <w:r>
        <w:t xml:space="preserve">    printf("\nContent</w:t>
      </w:r>
      <w:r>
        <w:tab/>
      </w:r>
      <w:r>
        <w:tab/>
      </w:r>
      <w:r>
        <w:tab/>
        <w:t>= %s", en.content);</w:t>
      </w:r>
    </w:p>
    <w:p w:rsidR="00B965C3" w:rsidRDefault="00B965C3" w:rsidP="00F82481">
      <w:pPr>
        <w:pStyle w:val="NoSpacing"/>
      </w:pPr>
      <w:r>
        <w:t xml:space="preserve">    printf("\nArea of specification</w:t>
      </w:r>
      <w:r>
        <w:tab/>
        <w:t>= %s\n", en.area);</w:t>
      </w:r>
    </w:p>
    <w:p w:rsidR="00B965C3" w:rsidRDefault="00B965C3" w:rsidP="00F82481">
      <w:pPr>
        <w:pStyle w:val="NoSpacing"/>
      </w:pPr>
      <w:r>
        <w:t xml:space="preserve">   }</w:t>
      </w:r>
    </w:p>
    <w:p w:rsidR="00B965C3" w:rsidRDefault="00B965C3" w:rsidP="00F82481">
      <w:pPr>
        <w:pStyle w:val="NoSpacing"/>
      </w:pPr>
      <w:r>
        <w:t xml:space="preserve">  }</w:t>
      </w:r>
    </w:p>
    <w:p w:rsidR="00B965C3" w:rsidRDefault="00B965C3" w:rsidP="00F82481">
      <w:pPr>
        <w:pStyle w:val="NoSpacing"/>
      </w:pPr>
      <w:r>
        <w:t xml:space="preserve">  fclose(fp2);</w:t>
      </w:r>
    </w:p>
    <w:p w:rsidR="00B965C3" w:rsidRDefault="00B965C3" w:rsidP="00F82481">
      <w:pPr>
        <w:pStyle w:val="NoSpacing"/>
      </w:pPr>
      <w:r>
        <w:t xml:space="preserve"> }</w:t>
      </w:r>
    </w:p>
    <w:p w:rsidR="00B965C3" w:rsidRDefault="00B965C3" w:rsidP="00F82481">
      <w:pPr>
        <w:pStyle w:val="NoSpacing"/>
      </w:pPr>
      <w:r>
        <w:t xml:space="preserve"> getch();</w:t>
      </w:r>
    </w:p>
    <w:p w:rsidR="00B965C3" w:rsidRDefault="00B965C3" w:rsidP="00F82481">
      <w:pPr>
        <w:pStyle w:val="NoSpacing"/>
      </w:pPr>
      <w:r>
        <w:t>}</w:t>
      </w:r>
    </w:p>
    <w:p w:rsidR="00B965C3" w:rsidRDefault="00B965C3" w:rsidP="00F82481">
      <w:pPr>
        <w:pStyle w:val="NoSpacing"/>
      </w:pPr>
      <w:r>
        <w:t>//    FUNCTION TO CHECK GIVEN ROLL NO IS AVAILABLE //</w:t>
      </w:r>
    </w:p>
    <w:p w:rsidR="00B965C3" w:rsidRDefault="00B965C3" w:rsidP="00F82481">
      <w:pPr>
        <w:pStyle w:val="NoSpacing"/>
      </w:pPr>
      <w:r>
        <w:t>void deletefile()</w:t>
      </w:r>
    </w:p>
    <w:p w:rsidR="00B965C3" w:rsidRDefault="00B965C3" w:rsidP="00F82481">
      <w:pPr>
        <w:pStyle w:val="NoSpacing"/>
      </w:pPr>
      <w:r>
        <w:t>{</w:t>
      </w:r>
    </w:p>
    <w:p w:rsidR="00B965C3" w:rsidRDefault="00B965C3" w:rsidP="00F82481">
      <w:pPr>
        <w:pStyle w:val="NoSpacing"/>
      </w:pPr>
      <w:r>
        <w:t xml:space="preserve"> FILE *fpo;</w:t>
      </w:r>
    </w:p>
    <w:p w:rsidR="00B965C3" w:rsidRDefault="00B965C3" w:rsidP="00F82481">
      <w:pPr>
        <w:pStyle w:val="NoSpacing"/>
      </w:pPr>
      <w:r>
        <w:t xml:space="preserve"> FILE *fpt;</w:t>
      </w:r>
    </w:p>
    <w:p w:rsidR="00B965C3" w:rsidRDefault="00B965C3" w:rsidP="00F82481">
      <w:pPr>
        <w:pStyle w:val="NoSpacing"/>
      </w:pPr>
      <w:r>
        <w:t xml:space="preserve"> int r, s;</w:t>
      </w:r>
    </w:p>
    <w:p w:rsidR="00B965C3" w:rsidRDefault="00B965C3" w:rsidP="00F82481">
      <w:pPr>
        <w:pStyle w:val="NoSpacing"/>
      </w:pPr>
      <w:r>
        <w:t xml:space="preserve"> printf("Enter the hash you want to delete : ");</w:t>
      </w:r>
    </w:p>
    <w:p w:rsidR="00B965C3" w:rsidRDefault="00B965C3" w:rsidP="00F82481">
      <w:pPr>
        <w:pStyle w:val="NoSpacing"/>
      </w:pPr>
      <w:r>
        <w:t xml:space="preserve"> scanf("%d", &amp;r);</w:t>
      </w:r>
    </w:p>
    <w:p w:rsidR="00B965C3" w:rsidRDefault="00B965C3" w:rsidP="00F82481">
      <w:pPr>
        <w:pStyle w:val="NoSpacing"/>
      </w:pPr>
      <w:r>
        <w:t xml:space="preserve"> if (AvlHash(r) == 0)</w:t>
      </w:r>
    </w:p>
    <w:p w:rsidR="00B965C3" w:rsidRDefault="00B965C3" w:rsidP="00F82481">
      <w:pPr>
        <w:pStyle w:val="NoSpacing"/>
      </w:pPr>
      <w:r>
        <w:t xml:space="preserve">  {</w:t>
      </w:r>
    </w:p>
    <w:p w:rsidR="00B965C3" w:rsidRDefault="00B965C3" w:rsidP="00F82481">
      <w:pPr>
        <w:pStyle w:val="NoSpacing"/>
      </w:pPr>
      <w:r>
        <w:t xml:space="preserve">  printf("\nHash %d is not available in the file\nPress any key to return to the menu.", r);</w:t>
      </w:r>
    </w:p>
    <w:p w:rsidR="00B965C3" w:rsidRDefault="00B965C3" w:rsidP="00F82481">
      <w:pPr>
        <w:pStyle w:val="NoSpacing"/>
      </w:pPr>
      <w:r>
        <w:t xml:space="preserve">  getch();</w:t>
      </w:r>
    </w:p>
    <w:p w:rsidR="00B965C3" w:rsidRDefault="00B965C3" w:rsidP="00F82481">
      <w:pPr>
        <w:pStyle w:val="NoSpacing"/>
      </w:pPr>
      <w:r>
        <w:t xml:space="preserve">  }</w:t>
      </w:r>
    </w:p>
    <w:p w:rsidR="00B965C3" w:rsidRDefault="00B965C3" w:rsidP="00F82481">
      <w:pPr>
        <w:pStyle w:val="NoSpacing"/>
      </w:pPr>
      <w:r>
        <w:t xml:space="preserve"> else</w:t>
      </w:r>
    </w:p>
    <w:p w:rsidR="00B965C3" w:rsidRDefault="00B965C3" w:rsidP="00F82481">
      <w:pPr>
        <w:pStyle w:val="NoSpacing"/>
      </w:pPr>
      <w:r>
        <w:t xml:space="preserve"> {</w:t>
      </w:r>
    </w:p>
    <w:p w:rsidR="00B965C3" w:rsidRDefault="00B965C3" w:rsidP="00F82481">
      <w:pPr>
        <w:pStyle w:val="NoSpacing"/>
      </w:pPr>
      <w:r>
        <w:t xml:space="preserve">  fpo = fopen("new.txt", "r");</w:t>
      </w:r>
    </w:p>
    <w:p w:rsidR="00B965C3" w:rsidRDefault="00B965C3" w:rsidP="00F82481">
      <w:pPr>
        <w:pStyle w:val="NoSpacing"/>
      </w:pPr>
      <w:r>
        <w:t xml:space="preserve">  fpt = fopen("TempFile", "w");</w:t>
      </w:r>
    </w:p>
    <w:p w:rsidR="00B965C3" w:rsidRDefault="00B965C3" w:rsidP="00F82481">
      <w:pPr>
        <w:pStyle w:val="NoSpacing"/>
      </w:pPr>
      <w:r>
        <w:t xml:space="preserve">  while (fread(&amp;en, sizeof(en), 1, fpo))</w:t>
      </w:r>
    </w:p>
    <w:p w:rsidR="00B965C3" w:rsidRDefault="00B965C3" w:rsidP="00F82481">
      <w:pPr>
        <w:pStyle w:val="NoSpacing"/>
      </w:pPr>
      <w:r>
        <w:t xml:space="preserve">  {</w:t>
      </w:r>
    </w:p>
    <w:p w:rsidR="00B965C3" w:rsidRDefault="00B965C3" w:rsidP="00F82481">
      <w:pPr>
        <w:pStyle w:val="NoSpacing"/>
      </w:pPr>
      <w:r>
        <w:t xml:space="preserve">   s = en.hash;</w:t>
      </w:r>
    </w:p>
    <w:p w:rsidR="00B965C3" w:rsidRDefault="00B965C3" w:rsidP="00F82481">
      <w:pPr>
        <w:pStyle w:val="NoSpacing"/>
      </w:pPr>
      <w:r>
        <w:t xml:space="preserve">   if (s != r)</w:t>
      </w:r>
    </w:p>
    <w:p w:rsidR="00B965C3" w:rsidRDefault="00B965C3" w:rsidP="00F82481">
      <w:pPr>
        <w:pStyle w:val="NoSpacing"/>
      </w:pPr>
      <w:r>
        <w:t xml:space="preserve">    fwrite(&amp;en, sizeof(en), 1, fpt);</w:t>
      </w:r>
    </w:p>
    <w:p w:rsidR="00B965C3" w:rsidRDefault="00B965C3" w:rsidP="00F82481">
      <w:pPr>
        <w:pStyle w:val="NoSpacing"/>
      </w:pPr>
      <w:r>
        <w:t xml:space="preserve">  }</w:t>
      </w:r>
    </w:p>
    <w:p w:rsidR="00B965C3" w:rsidRDefault="00B965C3" w:rsidP="00F82481">
      <w:pPr>
        <w:pStyle w:val="NoSpacing"/>
      </w:pPr>
      <w:r>
        <w:t xml:space="preserve">  fclose(fpo);</w:t>
      </w:r>
    </w:p>
    <w:p w:rsidR="00B965C3" w:rsidRDefault="00B965C3" w:rsidP="00F82481">
      <w:pPr>
        <w:pStyle w:val="NoSpacing"/>
      </w:pPr>
      <w:r>
        <w:t xml:space="preserve">  fclose(fpt);</w:t>
      </w:r>
    </w:p>
    <w:p w:rsidR="00B965C3" w:rsidRDefault="00B965C3" w:rsidP="00F82481">
      <w:pPr>
        <w:pStyle w:val="NoSpacing"/>
      </w:pPr>
      <w:r>
        <w:t xml:space="preserve">  fpo = fopen("new.txt", "w");</w:t>
      </w:r>
    </w:p>
    <w:p w:rsidR="00B965C3" w:rsidRDefault="00B965C3" w:rsidP="00F82481">
      <w:pPr>
        <w:pStyle w:val="NoSpacing"/>
      </w:pPr>
      <w:r>
        <w:t xml:space="preserve">  fpt = fopen("TempFile", "r");</w:t>
      </w:r>
    </w:p>
    <w:p w:rsidR="00B965C3" w:rsidRDefault="00B965C3" w:rsidP="00F82481">
      <w:pPr>
        <w:pStyle w:val="NoSpacing"/>
      </w:pPr>
      <w:r>
        <w:t xml:space="preserve">  while (fread(&amp;en, sizeof(en), 1, fpt))</w:t>
      </w:r>
    </w:p>
    <w:p w:rsidR="00B965C3" w:rsidRDefault="00B965C3" w:rsidP="00F82481">
      <w:pPr>
        <w:pStyle w:val="NoSpacing"/>
      </w:pPr>
      <w:r>
        <w:t xml:space="preserve">   fwrite(&amp;en, sizeof(en), 1, fpo);</w:t>
      </w:r>
    </w:p>
    <w:p w:rsidR="00B965C3" w:rsidRDefault="00B965C3" w:rsidP="00F82481">
      <w:pPr>
        <w:pStyle w:val="NoSpacing"/>
      </w:pPr>
      <w:r>
        <w:t xml:space="preserve">  printf("\nRECORD DELETED\n");</w:t>
      </w:r>
    </w:p>
    <w:p w:rsidR="00B965C3" w:rsidRDefault="00B965C3" w:rsidP="00F82481">
      <w:pPr>
        <w:pStyle w:val="NoSpacing"/>
      </w:pPr>
      <w:r>
        <w:t xml:space="preserve">  getch();</w:t>
      </w:r>
    </w:p>
    <w:p w:rsidR="00B965C3" w:rsidRDefault="00B965C3" w:rsidP="00F82481">
      <w:pPr>
        <w:pStyle w:val="NoSpacing"/>
      </w:pPr>
      <w:r>
        <w:t xml:space="preserve">  fclose(fpo);</w:t>
      </w:r>
    </w:p>
    <w:p w:rsidR="00B965C3" w:rsidRDefault="00B965C3" w:rsidP="00F82481">
      <w:pPr>
        <w:pStyle w:val="NoSpacing"/>
      </w:pPr>
      <w:r>
        <w:t xml:space="preserve">  fclose(fpt);</w:t>
      </w:r>
    </w:p>
    <w:p w:rsidR="00B965C3" w:rsidRDefault="00B965C3" w:rsidP="00F82481">
      <w:pPr>
        <w:pStyle w:val="NoSpacing"/>
      </w:pPr>
      <w:r>
        <w:t xml:space="preserve"> }</w:t>
      </w:r>
    </w:p>
    <w:p w:rsidR="00B965C3" w:rsidRDefault="00B965C3" w:rsidP="00F82481">
      <w:pPr>
        <w:pStyle w:val="NoSpacing"/>
      </w:pPr>
      <w:r>
        <w:t>}</w:t>
      </w:r>
    </w:p>
    <w:p w:rsidR="00B965C3" w:rsidRDefault="00B965C3" w:rsidP="00F82481">
      <w:pPr>
        <w:pStyle w:val="NoSpacing"/>
      </w:pPr>
      <w:r>
        <w:t>int AvlHash(int rno)</w:t>
      </w:r>
    </w:p>
    <w:p w:rsidR="00B965C3" w:rsidRDefault="00B965C3" w:rsidP="00F82481">
      <w:pPr>
        <w:pStyle w:val="NoSpacing"/>
      </w:pPr>
      <w:r>
        <w:lastRenderedPageBreak/>
        <w:t>{</w:t>
      </w:r>
    </w:p>
    <w:p w:rsidR="00B965C3" w:rsidRDefault="00B965C3" w:rsidP="00F82481">
      <w:pPr>
        <w:pStyle w:val="NoSpacing"/>
      </w:pPr>
      <w:r>
        <w:t xml:space="preserve"> FILE *fp;</w:t>
      </w:r>
    </w:p>
    <w:p w:rsidR="00B965C3" w:rsidRDefault="00B965C3" w:rsidP="00F82481">
      <w:pPr>
        <w:pStyle w:val="NoSpacing"/>
      </w:pPr>
      <w:r>
        <w:t xml:space="preserve"> int c;</w:t>
      </w:r>
    </w:p>
    <w:p w:rsidR="00B965C3" w:rsidRDefault="00B965C3" w:rsidP="00F82481">
      <w:pPr>
        <w:pStyle w:val="NoSpacing"/>
      </w:pPr>
      <w:r>
        <w:t xml:space="preserve"> fp = fopen("new.txt", "r");</w:t>
      </w:r>
    </w:p>
    <w:p w:rsidR="00B965C3" w:rsidRDefault="00B965C3" w:rsidP="00F82481">
      <w:pPr>
        <w:pStyle w:val="NoSpacing"/>
      </w:pPr>
      <w:r>
        <w:t xml:space="preserve"> while (!feof(fp))</w:t>
      </w:r>
    </w:p>
    <w:p w:rsidR="00B965C3" w:rsidRDefault="00B965C3" w:rsidP="00F82481">
      <w:pPr>
        <w:pStyle w:val="NoSpacing"/>
      </w:pPr>
      <w:r>
        <w:t xml:space="preserve"> {</w:t>
      </w:r>
    </w:p>
    <w:p w:rsidR="00B965C3" w:rsidRDefault="00B965C3" w:rsidP="00F82481">
      <w:pPr>
        <w:pStyle w:val="NoSpacing"/>
      </w:pPr>
      <w:r>
        <w:t xml:space="preserve">  fread(&amp;en, sizeof(en), 1, fp);</w:t>
      </w:r>
    </w:p>
    <w:p w:rsidR="00B965C3" w:rsidRDefault="00B965C3" w:rsidP="00F82481">
      <w:pPr>
        <w:pStyle w:val="NoSpacing"/>
      </w:pPr>
      <w:r>
        <w:t xml:space="preserve">  if (rno == en.hash)</w:t>
      </w:r>
    </w:p>
    <w:p w:rsidR="00B965C3" w:rsidRDefault="00B965C3" w:rsidP="00F82481">
      <w:pPr>
        <w:pStyle w:val="NoSpacing"/>
      </w:pPr>
      <w:r>
        <w:t xml:space="preserve">  {</w:t>
      </w:r>
    </w:p>
    <w:p w:rsidR="00B965C3" w:rsidRDefault="00B965C3" w:rsidP="00F82481">
      <w:pPr>
        <w:pStyle w:val="NoSpacing"/>
      </w:pPr>
      <w:r>
        <w:t xml:space="preserve">   fclose(fp);</w:t>
      </w:r>
    </w:p>
    <w:p w:rsidR="00B965C3" w:rsidRDefault="00B965C3" w:rsidP="00F82481">
      <w:pPr>
        <w:pStyle w:val="NoSpacing"/>
      </w:pPr>
      <w:r>
        <w:t xml:space="preserve">   return 1;</w:t>
      </w:r>
    </w:p>
    <w:p w:rsidR="00B965C3" w:rsidRDefault="00B965C3" w:rsidP="00F82481">
      <w:pPr>
        <w:pStyle w:val="NoSpacing"/>
      </w:pPr>
      <w:r>
        <w:t xml:space="preserve">  }</w:t>
      </w:r>
    </w:p>
    <w:p w:rsidR="00B965C3" w:rsidRDefault="00B965C3" w:rsidP="00F82481">
      <w:pPr>
        <w:pStyle w:val="NoSpacing"/>
      </w:pPr>
      <w:r>
        <w:t xml:space="preserve"> }</w:t>
      </w:r>
    </w:p>
    <w:p w:rsidR="00B965C3" w:rsidRDefault="00B965C3" w:rsidP="00F82481">
      <w:pPr>
        <w:pStyle w:val="NoSpacing"/>
      </w:pPr>
      <w:r>
        <w:t xml:space="preserve"> fclose(fp);</w:t>
      </w:r>
    </w:p>
    <w:p w:rsidR="00B965C3" w:rsidRDefault="00B965C3" w:rsidP="00F82481">
      <w:pPr>
        <w:pStyle w:val="NoSpacing"/>
      </w:pPr>
      <w:r>
        <w:t xml:space="preserve"> return 0;</w:t>
      </w:r>
    </w:p>
    <w:p w:rsidR="00B965C3" w:rsidRDefault="00B965C3" w:rsidP="00F82481">
      <w:pPr>
        <w:pStyle w:val="NoSpacing"/>
      </w:pPr>
      <w:r>
        <w:t>}</w:t>
      </w:r>
    </w:p>
    <w:p w:rsidR="00B965C3" w:rsidRDefault="00B965C3" w:rsidP="00F82481">
      <w:pPr>
        <w:pStyle w:val="NoSpacing"/>
      </w:pPr>
      <w:r>
        <w:t>//search</w:t>
      </w:r>
    </w:p>
    <w:p w:rsidR="00B965C3" w:rsidRDefault="00B965C3" w:rsidP="00F82481">
      <w:pPr>
        <w:pStyle w:val="NoSpacing"/>
      </w:pPr>
      <w:r>
        <w:t>void TitleSearch()</w:t>
      </w:r>
    </w:p>
    <w:p w:rsidR="00B965C3" w:rsidRDefault="00B965C3" w:rsidP="00F82481">
      <w:pPr>
        <w:pStyle w:val="NoSpacing"/>
      </w:pPr>
      <w:r>
        <w:t>{</w:t>
      </w:r>
    </w:p>
    <w:p w:rsidR="00B965C3" w:rsidRDefault="00B965C3" w:rsidP="00F82481">
      <w:pPr>
        <w:pStyle w:val="NoSpacing"/>
      </w:pPr>
      <w:r>
        <w:t xml:space="preserve"> FILE *fp2;</w:t>
      </w:r>
    </w:p>
    <w:p w:rsidR="00B965C3" w:rsidRDefault="00B965C3" w:rsidP="00F82481">
      <w:pPr>
        <w:pStyle w:val="NoSpacing"/>
      </w:pPr>
      <w:r>
        <w:t>// int r, s, avl;</w:t>
      </w:r>
    </w:p>
    <w:p w:rsidR="00B965C3" w:rsidRDefault="00B965C3" w:rsidP="00F82481">
      <w:pPr>
        <w:pStyle w:val="NoSpacing"/>
      </w:pPr>
      <w:r>
        <w:t>int c;</w:t>
      </w:r>
    </w:p>
    <w:p w:rsidR="00B965C3" w:rsidRDefault="00B965C3" w:rsidP="00F82481">
      <w:pPr>
        <w:pStyle w:val="NoSpacing"/>
      </w:pPr>
      <w:r>
        <w:t xml:space="preserve"> struct SE *s;</w:t>
      </w:r>
    </w:p>
    <w:p w:rsidR="00B965C3" w:rsidRDefault="00B965C3" w:rsidP="00F82481">
      <w:pPr>
        <w:pStyle w:val="NoSpacing"/>
      </w:pPr>
      <w:r>
        <w:t xml:space="preserve"> //continue</w:t>
      </w:r>
    </w:p>
    <w:p w:rsidR="00B965C3" w:rsidRDefault="00B965C3" w:rsidP="00F82481">
      <w:pPr>
        <w:pStyle w:val="NoSpacing"/>
      </w:pPr>
      <w:r>
        <w:t xml:space="preserve"> char temp[100],avl[100];int i;</w:t>
      </w:r>
    </w:p>
    <w:p w:rsidR="00B965C3" w:rsidRDefault="00B965C3" w:rsidP="00F82481">
      <w:pPr>
        <w:pStyle w:val="NoSpacing"/>
      </w:pPr>
      <w:r>
        <w:t xml:space="preserve"> printf("\nEnter the Topic Name you want to search  :");</w:t>
      </w:r>
    </w:p>
    <w:p w:rsidR="00B965C3" w:rsidRDefault="00B965C3" w:rsidP="00F82481">
      <w:pPr>
        <w:pStyle w:val="NoSpacing"/>
      </w:pPr>
      <w:r>
        <w:t xml:space="preserve"> scanf("%s", &amp;temp);</w:t>
      </w:r>
    </w:p>
    <w:p w:rsidR="00B965C3" w:rsidRDefault="00B965C3" w:rsidP="00F82481">
      <w:pPr>
        <w:pStyle w:val="NoSpacing"/>
      </w:pPr>
      <w:r>
        <w:t xml:space="preserve"> for(i=0;i&lt;100;i++)</w:t>
      </w:r>
    </w:p>
    <w:p w:rsidR="00B965C3" w:rsidRDefault="00B965C3" w:rsidP="00F82481">
      <w:pPr>
        <w:pStyle w:val="NoSpacing"/>
      </w:pPr>
      <w:r>
        <w:tab/>
        <w:t xml:space="preserve"> avl[i] = avltopicname(temp[i]);</w:t>
      </w:r>
    </w:p>
    <w:p w:rsidR="00B965C3" w:rsidRDefault="00B965C3" w:rsidP="00F82481">
      <w:pPr>
        <w:pStyle w:val="NoSpacing"/>
      </w:pPr>
      <w:r>
        <w:t xml:space="preserve"> if (strcmp(temp,avl[i]) == 0)</w:t>
      </w:r>
    </w:p>
    <w:p w:rsidR="00B965C3" w:rsidRDefault="00B965C3" w:rsidP="00F82481">
      <w:pPr>
        <w:pStyle w:val="NoSpacing"/>
      </w:pPr>
      <w:r>
        <w:t xml:space="preserve">  printf("Topic: %s is not available in the file\n",temp);</w:t>
      </w:r>
    </w:p>
    <w:p w:rsidR="00B965C3" w:rsidRDefault="00B965C3" w:rsidP="00F82481">
      <w:pPr>
        <w:pStyle w:val="NoSpacing"/>
      </w:pPr>
      <w:r>
        <w:t xml:space="preserve"> else</w:t>
      </w:r>
    </w:p>
    <w:p w:rsidR="00B965C3" w:rsidRDefault="00B965C3" w:rsidP="00F82481">
      <w:pPr>
        <w:pStyle w:val="NoSpacing"/>
      </w:pPr>
      <w:r>
        <w:t xml:space="preserve"> {</w:t>
      </w:r>
    </w:p>
    <w:p w:rsidR="00B965C3" w:rsidRDefault="00B965C3" w:rsidP="00F82481">
      <w:pPr>
        <w:pStyle w:val="NoSpacing"/>
      </w:pPr>
      <w:r>
        <w:t xml:space="preserve">  fp2 = fopen("new.txt", "r");</w:t>
      </w:r>
    </w:p>
    <w:p w:rsidR="00B965C3" w:rsidRDefault="00B965C3" w:rsidP="00F82481">
      <w:pPr>
        <w:pStyle w:val="NoSpacing"/>
      </w:pPr>
      <w:r>
        <w:t xml:space="preserve">  while (fread(&amp;en, sizeof(en), 1, fp2))</w:t>
      </w:r>
    </w:p>
    <w:p w:rsidR="00B965C3" w:rsidRDefault="00B965C3" w:rsidP="00F82481">
      <w:pPr>
        <w:pStyle w:val="NoSpacing"/>
      </w:pPr>
      <w:r>
        <w:t xml:space="preserve">  {</w:t>
      </w:r>
    </w:p>
    <w:p w:rsidR="00B965C3" w:rsidRDefault="00B965C3" w:rsidP="00F82481">
      <w:pPr>
        <w:pStyle w:val="NoSpacing"/>
      </w:pPr>
      <w:r>
        <w:t xml:space="preserve">   strcpy(s,en.title);</w:t>
      </w:r>
    </w:p>
    <w:p w:rsidR="00B965C3" w:rsidRDefault="00B965C3" w:rsidP="00F82481">
      <w:pPr>
        <w:pStyle w:val="NoSpacing"/>
      </w:pPr>
      <w:r>
        <w:t xml:space="preserve">   //s=d(char*)malloc(sizeof(char));</w:t>
      </w:r>
    </w:p>
    <w:p w:rsidR="00B965C3" w:rsidRDefault="00B965C3" w:rsidP="00F82481">
      <w:pPr>
        <w:pStyle w:val="NoSpacing"/>
      </w:pPr>
      <w:r>
        <w:t xml:space="preserve">   if (strcmp(s,temp)==0)</w:t>
      </w:r>
    </w:p>
    <w:p w:rsidR="00B965C3" w:rsidRDefault="00B965C3" w:rsidP="00F82481">
      <w:pPr>
        <w:pStyle w:val="NoSpacing"/>
      </w:pPr>
      <w:r>
        <w:t xml:space="preserve">   {</w:t>
      </w:r>
    </w:p>
    <w:p w:rsidR="00B965C3" w:rsidRDefault="00B965C3" w:rsidP="00F82481">
      <w:pPr>
        <w:pStyle w:val="NoSpacing"/>
      </w:pPr>
      <w:r>
        <w:t xml:space="preserve">    printf("\nHash value is</w:t>
      </w:r>
      <w:r>
        <w:tab/>
        <w:t xml:space="preserve"> = %d", en.hash);</w:t>
      </w:r>
    </w:p>
    <w:p w:rsidR="00B965C3" w:rsidRDefault="00B965C3" w:rsidP="00F82481">
      <w:pPr>
        <w:pStyle w:val="NoSpacing"/>
      </w:pPr>
      <w:r>
        <w:t xml:space="preserve">    printf("\nTopic name</w:t>
      </w:r>
      <w:r>
        <w:tab/>
        <w:t xml:space="preserve"> = %s", en.title);</w:t>
      </w:r>
    </w:p>
    <w:p w:rsidR="00B965C3" w:rsidRDefault="00B965C3" w:rsidP="00F82481">
      <w:pPr>
        <w:pStyle w:val="NoSpacing"/>
      </w:pPr>
      <w:r>
        <w:t xml:space="preserve">    printf("\nContents  </w:t>
      </w:r>
      <w:r>
        <w:tab/>
        <w:t xml:space="preserve"> = %s", en.content);</w:t>
      </w:r>
    </w:p>
    <w:p w:rsidR="00B965C3" w:rsidRDefault="00B965C3" w:rsidP="00F82481">
      <w:pPr>
        <w:pStyle w:val="NoSpacing"/>
      </w:pPr>
      <w:r>
        <w:t xml:space="preserve">    printf("\nArea specification = %s\n", en.area);</w:t>
      </w:r>
    </w:p>
    <w:p w:rsidR="00B965C3" w:rsidRDefault="00B965C3" w:rsidP="00F82481">
      <w:pPr>
        <w:pStyle w:val="NoSpacing"/>
      </w:pPr>
      <w:r>
        <w:t xml:space="preserve">   }</w:t>
      </w:r>
    </w:p>
    <w:p w:rsidR="00B965C3" w:rsidRDefault="00B965C3" w:rsidP="00F82481">
      <w:pPr>
        <w:pStyle w:val="NoSpacing"/>
      </w:pPr>
      <w:r>
        <w:t xml:space="preserve">  }</w:t>
      </w:r>
    </w:p>
    <w:p w:rsidR="00B965C3" w:rsidRDefault="00B965C3" w:rsidP="00F82481">
      <w:pPr>
        <w:pStyle w:val="NoSpacing"/>
      </w:pPr>
      <w:r>
        <w:t xml:space="preserve">  fclose(fp2);</w:t>
      </w:r>
    </w:p>
    <w:p w:rsidR="00B965C3" w:rsidRDefault="00B965C3" w:rsidP="00F82481">
      <w:pPr>
        <w:pStyle w:val="NoSpacing"/>
      </w:pPr>
      <w:r>
        <w:t xml:space="preserve"> }</w:t>
      </w:r>
    </w:p>
    <w:p w:rsidR="00B965C3" w:rsidRDefault="00B965C3" w:rsidP="00F82481">
      <w:pPr>
        <w:pStyle w:val="NoSpacing"/>
      </w:pPr>
      <w:r>
        <w:t xml:space="preserve"> getch();</w:t>
      </w:r>
    </w:p>
    <w:p w:rsidR="00B965C3" w:rsidRDefault="00B965C3" w:rsidP="00F82481">
      <w:pPr>
        <w:pStyle w:val="NoSpacing"/>
      </w:pPr>
      <w:r>
        <w:t>}</w:t>
      </w:r>
    </w:p>
    <w:p w:rsidR="00B965C3" w:rsidRDefault="00B965C3" w:rsidP="00F82481">
      <w:pPr>
        <w:pStyle w:val="NoSpacing"/>
      </w:pPr>
      <w:r>
        <w:lastRenderedPageBreak/>
        <w:t>//check weather available or not</w:t>
      </w:r>
    </w:p>
    <w:p w:rsidR="00B965C3" w:rsidRDefault="00B965C3" w:rsidP="00F82481">
      <w:pPr>
        <w:pStyle w:val="NoSpacing"/>
      </w:pPr>
      <w:r>
        <w:t>int avltopicname(char TN[])</w:t>
      </w:r>
    </w:p>
    <w:p w:rsidR="00B965C3" w:rsidRDefault="00B965C3" w:rsidP="00F82481">
      <w:pPr>
        <w:pStyle w:val="NoSpacing"/>
      </w:pPr>
      <w:r>
        <w:t>{</w:t>
      </w:r>
    </w:p>
    <w:p w:rsidR="00B965C3" w:rsidRDefault="00B965C3" w:rsidP="00F82481">
      <w:pPr>
        <w:pStyle w:val="NoSpacing"/>
      </w:pPr>
      <w:r>
        <w:t xml:space="preserve"> FILE *fp;</w:t>
      </w:r>
    </w:p>
    <w:p w:rsidR="00B965C3" w:rsidRDefault="00B965C3" w:rsidP="00F82481">
      <w:pPr>
        <w:pStyle w:val="NoSpacing"/>
      </w:pPr>
      <w:r>
        <w:t xml:space="preserve"> int c;</w:t>
      </w:r>
    </w:p>
    <w:p w:rsidR="00B965C3" w:rsidRDefault="00B965C3" w:rsidP="00F82481">
      <w:pPr>
        <w:pStyle w:val="NoSpacing"/>
      </w:pPr>
      <w:r>
        <w:t xml:space="preserve"> fp = fopen("new.txt", "r");</w:t>
      </w:r>
    </w:p>
    <w:p w:rsidR="00B965C3" w:rsidRDefault="00B965C3" w:rsidP="00F82481">
      <w:pPr>
        <w:pStyle w:val="NoSpacing"/>
      </w:pPr>
      <w:r>
        <w:t xml:space="preserve"> while (!feof(fp))</w:t>
      </w:r>
    </w:p>
    <w:p w:rsidR="00B965C3" w:rsidRDefault="00B965C3" w:rsidP="00F82481">
      <w:pPr>
        <w:pStyle w:val="NoSpacing"/>
      </w:pPr>
      <w:r>
        <w:t xml:space="preserve"> {</w:t>
      </w:r>
    </w:p>
    <w:p w:rsidR="00B965C3" w:rsidRDefault="00B965C3" w:rsidP="00F82481">
      <w:pPr>
        <w:pStyle w:val="NoSpacing"/>
      </w:pPr>
      <w:r>
        <w:t xml:space="preserve">  fread(&amp;en, sizeof(en), 1, fp);</w:t>
      </w:r>
    </w:p>
    <w:p w:rsidR="00B965C3" w:rsidRDefault="00B965C3" w:rsidP="00F82481">
      <w:pPr>
        <w:pStyle w:val="NoSpacing"/>
      </w:pPr>
      <w:r>
        <w:t xml:space="preserve">  if (strcmp(&amp;en.title,TN)==0)</w:t>
      </w:r>
    </w:p>
    <w:p w:rsidR="00B965C3" w:rsidRDefault="00B965C3" w:rsidP="00F82481">
      <w:pPr>
        <w:pStyle w:val="NoSpacing"/>
      </w:pPr>
      <w:r>
        <w:t xml:space="preserve">  {</w:t>
      </w:r>
    </w:p>
    <w:p w:rsidR="00B965C3" w:rsidRDefault="00B965C3" w:rsidP="00F82481">
      <w:pPr>
        <w:pStyle w:val="NoSpacing"/>
      </w:pPr>
      <w:r>
        <w:t xml:space="preserve">   fclose(fp);</w:t>
      </w:r>
    </w:p>
    <w:p w:rsidR="00B965C3" w:rsidRDefault="00B965C3" w:rsidP="00F82481">
      <w:pPr>
        <w:pStyle w:val="NoSpacing"/>
      </w:pPr>
      <w:r>
        <w:t xml:space="preserve">   return 1;</w:t>
      </w:r>
    </w:p>
    <w:p w:rsidR="00B965C3" w:rsidRDefault="00B965C3" w:rsidP="00F82481">
      <w:pPr>
        <w:pStyle w:val="NoSpacing"/>
      </w:pPr>
      <w:r>
        <w:t xml:space="preserve">  }</w:t>
      </w:r>
    </w:p>
    <w:p w:rsidR="00B965C3" w:rsidRDefault="00B965C3" w:rsidP="00F82481">
      <w:pPr>
        <w:pStyle w:val="NoSpacing"/>
      </w:pPr>
      <w:r>
        <w:t xml:space="preserve"> }</w:t>
      </w:r>
    </w:p>
    <w:p w:rsidR="00B965C3" w:rsidRDefault="00B965C3" w:rsidP="00F82481">
      <w:pPr>
        <w:pStyle w:val="NoSpacing"/>
      </w:pPr>
      <w:r>
        <w:t xml:space="preserve"> fclose(fp);</w:t>
      </w:r>
    </w:p>
    <w:p w:rsidR="00B965C3" w:rsidRDefault="00B965C3" w:rsidP="00F82481">
      <w:pPr>
        <w:pStyle w:val="NoSpacing"/>
      </w:pPr>
      <w:r>
        <w:t xml:space="preserve"> return 0;</w:t>
      </w:r>
    </w:p>
    <w:p w:rsidR="00B965C3" w:rsidRDefault="00B965C3" w:rsidP="00F82481">
      <w:pPr>
        <w:pStyle w:val="NoSpacing"/>
      </w:pPr>
      <w:r>
        <w:t>}</w:t>
      </w:r>
    </w:p>
    <w:p w:rsidR="00B965C3" w:rsidRDefault="00B965C3" w:rsidP="00F82481">
      <w:pPr>
        <w:pStyle w:val="NoSpacing"/>
      </w:pPr>
      <w:r>
        <w:t>//FUNCTION TO CHECK THE FILE IS EMPTY OR NOT</w:t>
      </w:r>
    </w:p>
    <w:p w:rsidR="00B965C3" w:rsidRDefault="00B965C3" w:rsidP="00F82481">
      <w:pPr>
        <w:pStyle w:val="NoSpacing"/>
      </w:pPr>
      <w:r>
        <w:t>int empty()</w:t>
      </w:r>
    </w:p>
    <w:p w:rsidR="00B965C3" w:rsidRDefault="00B965C3" w:rsidP="00F82481">
      <w:pPr>
        <w:pStyle w:val="NoSpacing"/>
      </w:pPr>
      <w:r>
        <w:t>{</w:t>
      </w:r>
    </w:p>
    <w:p w:rsidR="00B965C3" w:rsidRDefault="00B965C3" w:rsidP="00F82481">
      <w:pPr>
        <w:pStyle w:val="NoSpacing"/>
      </w:pPr>
      <w:r>
        <w:t xml:space="preserve"> int c = 0,i;</w:t>
      </w:r>
    </w:p>
    <w:p w:rsidR="00B965C3" w:rsidRDefault="00B965C3" w:rsidP="00F82481">
      <w:pPr>
        <w:pStyle w:val="NoSpacing"/>
      </w:pPr>
      <w:r>
        <w:t xml:space="preserve"> FILE *fp;</w:t>
      </w:r>
    </w:p>
    <w:p w:rsidR="00B965C3" w:rsidRDefault="00B965C3" w:rsidP="00F82481">
      <w:pPr>
        <w:pStyle w:val="NoSpacing"/>
      </w:pPr>
      <w:r>
        <w:t xml:space="preserve"> fp = fopen("new.txt", "r");</w:t>
      </w:r>
    </w:p>
    <w:p w:rsidR="00B965C3" w:rsidRDefault="00B965C3" w:rsidP="00F82481">
      <w:pPr>
        <w:pStyle w:val="NoSpacing"/>
      </w:pPr>
      <w:r>
        <w:t xml:space="preserve"> while (fread(&amp;en, sizeof(en), 1, fp))</w:t>
      </w:r>
    </w:p>
    <w:p w:rsidR="00B965C3" w:rsidRDefault="00B965C3" w:rsidP="00F82481">
      <w:pPr>
        <w:pStyle w:val="NoSpacing"/>
      </w:pPr>
      <w:r>
        <w:t xml:space="preserve">  c = 1;</w:t>
      </w:r>
    </w:p>
    <w:p w:rsidR="00B965C3" w:rsidRDefault="00B965C3" w:rsidP="00F82481">
      <w:pPr>
        <w:pStyle w:val="NoSpacing"/>
      </w:pPr>
      <w:r>
        <w:t xml:space="preserve"> fclose(fp);</w:t>
      </w:r>
    </w:p>
    <w:p w:rsidR="00B965C3" w:rsidRDefault="00B965C3" w:rsidP="00F82481">
      <w:pPr>
        <w:pStyle w:val="NoSpacing"/>
      </w:pPr>
      <w:r>
        <w:t xml:space="preserve"> return c;</w:t>
      </w:r>
    </w:p>
    <w:p w:rsidR="00B965C3" w:rsidRDefault="00B965C3" w:rsidP="00F82481">
      <w:pPr>
        <w:pStyle w:val="NoSpacing"/>
      </w:pPr>
      <w:r>
        <w:t>}</w:t>
      </w:r>
    </w:p>
    <w:p w:rsidR="00B965C3" w:rsidRDefault="00B965C3" w:rsidP="00F82481">
      <w:pPr>
        <w:pStyle w:val="NoSpacing"/>
      </w:pPr>
      <w:r>
        <w:t>int border(int n,int br_cnt,int bdis,int temp)</w:t>
      </w:r>
    </w:p>
    <w:p w:rsidR="00B965C3" w:rsidRDefault="00B965C3" w:rsidP="00F82481">
      <w:pPr>
        <w:pStyle w:val="NoSpacing"/>
      </w:pPr>
      <w:r>
        <w:t>{</w:t>
      </w:r>
    </w:p>
    <w:p w:rsidR="00B965C3" w:rsidRDefault="00B965C3" w:rsidP="00F82481">
      <w:pPr>
        <w:pStyle w:val="NoSpacing"/>
      </w:pPr>
      <w:r>
        <w:t>int i,j,k=80,l=2;</w:t>
      </w:r>
    </w:p>
    <w:p w:rsidR="00B965C3" w:rsidRDefault="00B965C3" w:rsidP="00F82481">
      <w:pPr>
        <w:pStyle w:val="NoSpacing"/>
      </w:pPr>
      <w:r>
        <w:t>clrscr();</w:t>
      </w:r>
    </w:p>
    <w:p w:rsidR="00B965C3" w:rsidRDefault="00B965C3" w:rsidP="00F82481">
      <w:pPr>
        <w:pStyle w:val="NoSpacing"/>
      </w:pPr>
      <w:r>
        <w:t>for(i=0;i&lt;n;i++)</w:t>
      </w:r>
    </w:p>
    <w:p w:rsidR="00B965C3" w:rsidRDefault="00B965C3" w:rsidP="00F82481">
      <w:pPr>
        <w:pStyle w:val="NoSpacing"/>
      </w:pPr>
      <w:r>
        <w:t>{</w:t>
      </w:r>
    </w:p>
    <w:p w:rsidR="00B965C3" w:rsidRDefault="00B965C3" w:rsidP="00F82481">
      <w:pPr>
        <w:pStyle w:val="NoSpacing"/>
      </w:pPr>
      <w:r>
        <w:tab/>
        <w:t>if(br_cnt==0)</w:t>
      </w:r>
    </w:p>
    <w:p w:rsidR="00B965C3" w:rsidRDefault="00B965C3" w:rsidP="00F82481">
      <w:pPr>
        <w:pStyle w:val="NoSpacing"/>
      </w:pPr>
      <w:r>
        <w:tab/>
        <w:t>delay(2);</w:t>
      </w:r>
    </w:p>
    <w:p w:rsidR="00B965C3" w:rsidRDefault="00B965C3" w:rsidP="00F82481">
      <w:pPr>
        <w:pStyle w:val="NoSpacing"/>
      </w:pPr>
      <w:r>
        <w:tab/>
        <w:t>printf("*");</w:t>
      </w:r>
    </w:p>
    <w:p w:rsidR="00B965C3" w:rsidRDefault="00B965C3" w:rsidP="00F82481">
      <w:pPr>
        <w:pStyle w:val="NoSpacing"/>
      </w:pPr>
      <w:r>
        <w:tab/>
        <w:t>for(j=0;j&lt;3;j++)</w:t>
      </w:r>
    </w:p>
    <w:p w:rsidR="00B965C3" w:rsidRDefault="00B965C3" w:rsidP="00F82481">
      <w:pPr>
        <w:pStyle w:val="NoSpacing"/>
      </w:pPr>
      <w:r>
        <w:tab/>
        <w:t>{</w:t>
      </w:r>
    </w:p>
    <w:p w:rsidR="00B965C3" w:rsidRDefault="00B965C3" w:rsidP="00F82481">
      <w:pPr>
        <w:pStyle w:val="NoSpacing"/>
      </w:pPr>
      <w:r>
        <w:tab/>
      </w:r>
      <w:r>
        <w:tab/>
        <w:t>if(i==79)</w:t>
      </w:r>
    </w:p>
    <w:p w:rsidR="00B965C3" w:rsidRDefault="00B965C3" w:rsidP="00F82481">
      <w:pPr>
        <w:pStyle w:val="NoSpacing"/>
      </w:pPr>
      <w:r>
        <w:tab/>
      </w:r>
      <w:r>
        <w:tab/>
        <w:t>{</w:t>
      </w:r>
    </w:p>
    <w:p w:rsidR="00B965C3" w:rsidRDefault="00B965C3" w:rsidP="00F82481">
      <w:pPr>
        <w:pStyle w:val="NoSpacing"/>
      </w:pPr>
      <w:r>
        <w:tab/>
      </w:r>
      <w:r>
        <w:tab/>
      </w:r>
      <w:r>
        <w:tab/>
        <w:t>delay(20);</w:t>
      </w:r>
    </w:p>
    <w:p w:rsidR="00B965C3" w:rsidRDefault="00B965C3" w:rsidP="00F82481">
      <w:pPr>
        <w:pStyle w:val="NoSpacing"/>
      </w:pPr>
      <w:r>
        <w:tab/>
      </w:r>
      <w:r>
        <w:tab/>
      </w:r>
      <w:r>
        <w:tab/>
        <w:t>printf("|");</w:t>
      </w:r>
    </w:p>
    <w:p w:rsidR="00B965C3" w:rsidRDefault="00B965C3" w:rsidP="00F82481">
      <w:pPr>
        <w:pStyle w:val="NoSpacing"/>
      </w:pPr>
      <w:r>
        <w:tab/>
      </w:r>
      <w:r>
        <w:tab/>
      </w:r>
      <w:r>
        <w:tab/>
        <w:t>gotoxy(k,l);</w:t>
      </w:r>
    </w:p>
    <w:p w:rsidR="00B965C3" w:rsidRDefault="00B965C3" w:rsidP="00F82481">
      <w:pPr>
        <w:pStyle w:val="NoSpacing"/>
      </w:pPr>
      <w:r>
        <w:tab/>
      </w:r>
      <w:r>
        <w:tab/>
      </w:r>
      <w:r>
        <w:tab/>
        <w:t>printf("|");</w:t>
      </w:r>
    </w:p>
    <w:p w:rsidR="00B965C3" w:rsidRDefault="00B965C3" w:rsidP="00F82481">
      <w:pPr>
        <w:pStyle w:val="NoSpacing"/>
      </w:pPr>
      <w:r>
        <w:tab/>
      </w:r>
      <w:r>
        <w:tab/>
      </w:r>
      <w:r>
        <w:tab/>
        <w:t>l++;</w:t>
      </w:r>
    </w:p>
    <w:p w:rsidR="00B965C3" w:rsidRDefault="00B965C3" w:rsidP="00F82481">
      <w:pPr>
        <w:pStyle w:val="NoSpacing"/>
      </w:pPr>
      <w:r>
        <w:tab/>
      </w:r>
      <w:r>
        <w:tab/>
        <w:t>}</w:t>
      </w:r>
    </w:p>
    <w:p w:rsidR="00B965C3" w:rsidRDefault="00B965C3" w:rsidP="00F82481">
      <w:pPr>
        <w:pStyle w:val="NoSpacing"/>
      </w:pPr>
      <w:r>
        <w:tab/>
        <w:t>}</w:t>
      </w:r>
    </w:p>
    <w:p w:rsidR="00B965C3" w:rsidRDefault="00B965C3" w:rsidP="00F82481">
      <w:pPr>
        <w:pStyle w:val="NoSpacing"/>
      </w:pPr>
      <w:r>
        <w:tab/>
        <w:t>if(temp==0)</w:t>
      </w:r>
    </w:p>
    <w:p w:rsidR="00B965C3" w:rsidRDefault="00B965C3" w:rsidP="00F82481">
      <w:pPr>
        <w:pStyle w:val="NoSpacing"/>
      </w:pPr>
      <w:r>
        <w:lastRenderedPageBreak/>
        <w:tab/>
        <w:t>for(j=0;j&lt;18;j++)</w:t>
      </w:r>
    </w:p>
    <w:p w:rsidR="00B965C3" w:rsidRDefault="00B965C3" w:rsidP="00F82481">
      <w:pPr>
        <w:pStyle w:val="NoSpacing"/>
      </w:pPr>
      <w:r>
        <w:tab/>
        <w:t>{</w:t>
      </w:r>
    </w:p>
    <w:p w:rsidR="00B965C3" w:rsidRDefault="00B965C3" w:rsidP="00F82481">
      <w:pPr>
        <w:pStyle w:val="NoSpacing"/>
      </w:pPr>
      <w:r>
        <w:tab/>
      </w:r>
      <w:r>
        <w:tab/>
        <w:t>if(i==159)</w:t>
      </w:r>
    </w:p>
    <w:p w:rsidR="00B965C3" w:rsidRDefault="00B965C3" w:rsidP="00F82481">
      <w:pPr>
        <w:pStyle w:val="NoSpacing"/>
      </w:pPr>
      <w:r>
        <w:tab/>
      </w:r>
      <w:r>
        <w:tab/>
        <w:t>{</w:t>
      </w:r>
    </w:p>
    <w:p w:rsidR="00B965C3" w:rsidRDefault="00B965C3" w:rsidP="00F82481">
      <w:pPr>
        <w:pStyle w:val="NoSpacing"/>
      </w:pPr>
      <w:r>
        <w:tab/>
      </w:r>
      <w:r>
        <w:tab/>
      </w:r>
      <w:r>
        <w:tab/>
        <w:t>if(br_cnt==0)</w:t>
      </w:r>
    </w:p>
    <w:p w:rsidR="00B965C3" w:rsidRDefault="00B965C3" w:rsidP="00F82481">
      <w:pPr>
        <w:pStyle w:val="NoSpacing"/>
      </w:pPr>
      <w:r>
        <w:tab/>
      </w:r>
      <w:r>
        <w:tab/>
      </w:r>
      <w:r>
        <w:tab/>
        <w:t>delay(2);</w:t>
      </w:r>
    </w:p>
    <w:p w:rsidR="00B965C3" w:rsidRDefault="00B965C3" w:rsidP="00F82481">
      <w:pPr>
        <w:pStyle w:val="NoSpacing"/>
      </w:pPr>
      <w:r>
        <w:tab/>
      </w:r>
      <w:r>
        <w:tab/>
      </w:r>
      <w:r>
        <w:tab/>
        <w:t>printf("|");</w:t>
      </w:r>
    </w:p>
    <w:p w:rsidR="00B965C3" w:rsidRDefault="00B965C3" w:rsidP="00F82481">
      <w:pPr>
        <w:pStyle w:val="NoSpacing"/>
      </w:pPr>
      <w:r>
        <w:tab/>
      </w:r>
      <w:r>
        <w:tab/>
      </w:r>
      <w:r>
        <w:tab/>
        <w:t>if(l==5)</w:t>
      </w:r>
    </w:p>
    <w:p w:rsidR="00B965C3" w:rsidRDefault="00B965C3" w:rsidP="00F82481">
      <w:pPr>
        <w:pStyle w:val="NoSpacing"/>
      </w:pPr>
      <w:r>
        <w:tab/>
      </w:r>
      <w:r>
        <w:tab/>
      </w:r>
      <w:r>
        <w:tab/>
        <w:t>l++;</w:t>
      </w:r>
    </w:p>
    <w:p w:rsidR="00B965C3" w:rsidRDefault="00B965C3" w:rsidP="00F82481">
      <w:pPr>
        <w:pStyle w:val="NoSpacing"/>
      </w:pPr>
      <w:r>
        <w:tab/>
      </w:r>
      <w:r>
        <w:tab/>
      </w:r>
      <w:r>
        <w:tab/>
        <w:t>gotoxy(k,l);</w:t>
      </w:r>
    </w:p>
    <w:p w:rsidR="00B965C3" w:rsidRDefault="00B965C3" w:rsidP="00F82481">
      <w:pPr>
        <w:pStyle w:val="NoSpacing"/>
      </w:pPr>
      <w:r>
        <w:tab/>
      </w:r>
      <w:r>
        <w:tab/>
      </w:r>
      <w:r>
        <w:tab/>
        <w:t>printf("|");</w:t>
      </w:r>
    </w:p>
    <w:p w:rsidR="00B965C3" w:rsidRDefault="00B965C3" w:rsidP="00F82481">
      <w:pPr>
        <w:pStyle w:val="NoSpacing"/>
      </w:pPr>
      <w:r>
        <w:tab/>
      </w:r>
      <w:r>
        <w:tab/>
      </w:r>
      <w:r>
        <w:tab/>
        <w:t>l++;</w:t>
      </w:r>
    </w:p>
    <w:p w:rsidR="00B965C3" w:rsidRDefault="00B965C3" w:rsidP="00F82481">
      <w:pPr>
        <w:pStyle w:val="NoSpacing"/>
      </w:pPr>
      <w:r>
        <w:tab/>
      </w:r>
      <w:r>
        <w:tab/>
        <w:t>}</w:t>
      </w:r>
    </w:p>
    <w:p w:rsidR="00B965C3" w:rsidRDefault="00B965C3" w:rsidP="00F82481">
      <w:pPr>
        <w:pStyle w:val="NoSpacing"/>
      </w:pPr>
      <w:r>
        <w:tab/>
        <w:t>}</w:t>
      </w:r>
    </w:p>
    <w:p w:rsidR="00B965C3" w:rsidRDefault="00B965C3" w:rsidP="00F82481">
      <w:pPr>
        <w:pStyle w:val="NoSpacing"/>
      </w:pPr>
      <w:r>
        <w:t>}</w:t>
      </w:r>
    </w:p>
    <w:p w:rsidR="00B965C3" w:rsidRDefault="00B965C3" w:rsidP="00F82481">
      <w:pPr>
        <w:pStyle w:val="NoSpacing"/>
      </w:pPr>
      <w:r>
        <w:t>if(bdis==1)</w:t>
      </w:r>
    </w:p>
    <w:p w:rsidR="00B965C3" w:rsidRDefault="00B965C3" w:rsidP="00F82481">
      <w:pPr>
        <w:pStyle w:val="NoSpacing"/>
      </w:pPr>
      <w:r>
        <w:t>{</w:t>
      </w:r>
    </w:p>
    <w:p w:rsidR="00B965C3" w:rsidRDefault="00B965C3" w:rsidP="00F82481">
      <w:pPr>
        <w:pStyle w:val="NoSpacing"/>
      </w:pPr>
      <w:r>
        <w:t>gotoxy(33,3);</w:t>
      </w:r>
    </w:p>
    <w:p w:rsidR="00B965C3" w:rsidRDefault="00B965C3" w:rsidP="00F82481">
      <w:pPr>
        <w:pStyle w:val="NoSpacing"/>
      </w:pPr>
      <w:r>
        <w:t>printf("SEARCH ENGINE");</w:t>
      </w:r>
    </w:p>
    <w:p w:rsidR="00B965C3" w:rsidRDefault="00B965C3" w:rsidP="00F82481">
      <w:pPr>
        <w:pStyle w:val="NoSpacing"/>
      </w:pPr>
      <w:r>
        <w:t>}</w:t>
      </w:r>
    </w:p>
    <w:p w:rsidR="00B965C3" w:rsidRDefault="00B965C3" w:rsidP="00F82481">
      <w:pPr>
        <w:pStyle w:val="NoSpacing"/>
      </w:pPr>
      <w:r>
        <w:t>else if(bdis==2)</w:t>
      </w:r>
    </w:p>
    <w:p w:rsidR="00B965C3" w:rsidRDefault="00B965C3" w:rsidP="00F82481">
      <w:pPr>
        <w:pStyle w:val="NoSpacing"/>
      </w:pPr>
      <w:r>
        <w:t>{</w:t>
      </w:r>
    </w:p>
    <w:p w:rsidR="00B965C3" w:rsidRDefault="00B965C3" w:rsidP="00F82481">
      <w:pPr>
        <w:pStyle w:val="NoSpacing"/>
      </w:pPr>
      <w:r>
        <w:t>gotoxy(37,3);</w:t>
      </w:r>
    </w:p>
    <w:p w:rsidR="00B965C3" w:rsidRDefault="00B965C3" w:rsidP="00F82481">
      <w:pPr>
        <w:pStyle w:val="NoSpacing"/>
      </w:pPr>
      <w:r>
        <w:t>printf("INSERT\n\n\n\n");</w:t>
      </w:r>
    </w:p>
    <w:p w:rsidR="00B965C3" w:rsidRDefault="00B965C3" w:rsidP="00F82481">
      <w:pPr>
        <w:pStyle w:val="NoSpacing"/>
      </w:pPr>
      <w:r>
        <w:t>}</w:t>
      </w:r>
    </w:p>
    <w:p w:rsidR="00B965C3" w:rsidRDefault="00B965C3" w:rsidP="00F82481">
      <w:pPr>
        <w:pStyle w:val="NoSpacing"/>
      </w:pPr>
      <w:r>
        <w:t>else if(bdis==3)</w:t>
      </w:r>
    </w:p>
    <w:p w:rsidR="00B965C3" w:rsidRDefault="00B965C3" w:rsidP="00F82481">
      <w:pPr>
        <w:pStyle w:val="NoSpacing"/>
      </w:pPr>
      <w:r>
        <w:t>{</w:t>
      </w:r>
    </w:p>
    <w:p w:rsidR="00B965C3" w:rsidRDefault="00B965C3" w:rsidP="00F82481">
      <w:pPr>
        <w:pStyle w:val="NoSpacing"/>
      </w:pPr>
      <w:r>
        <w:t>gotoxy(38,3);</w:t>
      </w:r>
    </w:p>
    <w:p w:rsidR="00B965C3" w:rsidRDefault="00B965C3" w:rsidP="00F82481">
      <w:pPr>
        <w:pStyle w:val="NoSpacing"/>
      </w:pPr>
      <w:r>
        <w:t>printf("DISPLAY\n\n\n\n");</w:t>
      </w:r>
    </w:p>
    <w:p w:rsidR="00B965C3" w:rsidRDefault="00B965C3" w:rsidP="00F82481">
      <w:pPr>
        <w:pStyle w:val="NoSpacing"/>
      </w:pPr>
      <w:r>
        <w:t>}</w:t>
      </w:r>
    </w:p>
    <w:p w:rsidR="00B965C3" w:rsidRDefault="00B965C3" w:rsidP="00F82481">
      <w:pPr>
        <w:pStyle w:val="NoSpacing"/>
      </w:pPr>
      <w:r>
        <w:t>else if(bdis==4)</w:t>
      </w:r>
    </w:p>
    <w:p w:rsidR="00B965C3" w:rsidRDefault="00B965C3" w:rsidP="00F82481">
      <w:pPr>
        <w:pStyle w:val="NoSpacing"/>
      </w:pPr>
      <w:r>
        <w:t>{</w:t>
      </w:r>
    </w:p>
    <w:p w:rsidR="00B965C3" w:rsidRDefault="00B965C3" w:rsidP="00F82481">
      <w:pPr>
        <w:pStyle w:val="NoSpacing"/>
      </w:pPr>
      <w:r>
        <w:t>gotoxy(39,3);</w:t>
      </w:r>
    </w:p>
    <w:p w:rsidR="00B965C3" w:rsidRDefault="00B965C3" w:rsidP="00F82481">
      <w:pPr>
        <w:pStyle w:val="NoSpacing"/>
      </w:pPr>
      <w:r>
        <w:t>printf("SEARCH\n\n\n\n");</w:t>
      </w:r>
    </w:p>
    <w:p w:rsidR="00B965C3" w:rsidRDefault="00B965C3" w:rsidP="00F82481">
      <w:pPr>
        <w:pStyle w:val="NoSpacing"/>
      </w:pPr>
      <w:r>
        <w:t>}</w:t>
      </w:r>
    </w:p>
    <w:p w:rsidR="00B965C3" w:rsidRDefault="00B965C3" w:rsidP="00F82481">
      <w:pPr>
        <w:pStyle w:val="NoSpacing"/>
      </w:pPr>
      <w:r>
        <w:t>else if(bdis==5)</w:t>
      </w:r>
    </w:p>
    <w:p w:rsidR="00B965C3" w:rsidRDefault="00B965C3" w:rsidP="00F82481">
      <w:pPr>
        <w:pStyle w:val="NoSpacing"/>
      </w:pPr>
      <w:r>
        <w:t>{</w:t>
      </w:r>
    </w:p>
    <w:p w:rsidR="00B965C3" w:rsidRDefault="00B965C3" w:rsidP="00F82481">
      <w:pPr>
        <w:pStyle w:val="NoSpacing"/>
      </w:pPr>
      <w:r>
        <w:t>gotoxy(38,3);</w:t>
      </w:r>
    </w:p>
    <w:p w:rsidR="00B965C3" w:rsidRDefault="00B965C3" w:rsidP="00F82481">
      <w:pPr>
        <w:pStyle w:val="NoSpacing"/>
      </w:pPr>
      <w:r>
        <w:t>printf("DELETE\n\n\n\n");</w:t>
      </w:r>
    </w:p>
    <w:p w:rsidR="00B965C3" w:rsidRDefault="00B965C3" w:rsidP="00F82481">
      <w:pPr>
        <w:pStyle w:val="NoSpacing"/>
      </w:pPr>
      <w:r>
        <w:t>}</w:t>
      </w:r>
    </w:p>
    <w:p w:rsidR="00B965C3" w:rsidRDefault="00B965C3" w:rsidP="00F82481">
      <w:pPr>
        <w:pStyle w:val="NoSpacing"/>
      </w:pPr>
      <w:r>
        <w:t>else if(bdis==6)</w:t>
      </w:r>
    </w:p>
    <w:p w:rsidR="00B965C3" w:rsidRDefault="00B965C3" w:rsidP="00F82481">
      <w:pPr>
        <w:pStyle w:val="NoSpacing"/>
      </w:pPr>
      <w:r>
        <w:t>{</w:t>
      </w:r>
    </w:p>
    <w:p w:rsidR="00B965C3" w:rsidRDefault="00B965C3" w:rsidP="00F82481">
      <w:pPr>
        <w:pStyle w:val="NoSpacing"/>
      </w:pPr>
      <w:r>
        <w:t>gotoxy(36,3);</w:t>
      </w:r>
    </w:p>
    <w:p w:rsidR="00B965C3" w:rsidRDefault="00B965C3" w:rsidP="00F82481">
      <w:pPr>
        <w:pStyle w:val="NoSpacing"/>
      </w:pPr>
      <w:r>
        <w:t>printf("TITLE SEARCH\n\n\n\n");</w:t>
      </w:r>
    </w:p>
    <w:p w:rsidR="00B965C3" w:rsidRDefault="00B965C3" w:rsidP="00F82481">
      <w:pPr>
        <w:pStyle w:val="NoSpacing"/>
      </w:pPr>
      <w:r>
        <w:t>}</w:t>
      </w:r>
    </w:p>
    <w:p w:rsidR="00B965C3" w:rsidRDefault="00B965C3" w:rsidP="00F82481">
      <w:pPr>
        <w:pStyle w:val="NoSpacing"/>
      </w:pPr>
      <w:r>
        <w:t>else if(bdis==7)</w:t>
      </w:r>
    </w:p>
    <w:p w:rsidR="00B965C3" w:rsidRDefault="00B965C3" w:rsidP="00F82481">
      <w:pPr>
        <w:pStyle w:val="NoSpacing"/>
      </w:pPr>
      <w:r>
        <w:t>{</w:t>
      </w:r>
    </w:p>
    <w:p w:rsidR="00B965C3" w:rsidRDefault="00B965C3" w:rsidP="00F82481">
      <w:pPr>
        <w:pStyle w:val="NoSpacing"/>
      </w:pPr>
      <w:r>
        <w:t>gotoxy(35,3);</w:t>
      </w:r>
    </w:p>
    <w:p w:rsidR="00B965C3" w:rsidRDefault="00B965C3" w:rsidP="00F82481">
      <w:pPr>
        <w:pStyle w:val="NoSpacing"/>
      </w:pPr>
      <w:r>
        <w:t>printf("HASH SEARCH\n\n\n\n");</w:t>
      </w:r>
    </w:p>
    <w:p w:rsidR="00B965C3" w:rsidRDefault="00B965C3" w:rsidP="00F82481">
      <w:pPr>
        <w:pStyle w:val="NoSpacing"/>
      </w:pPr>
      <w:r>
        <w:t>}</w:t>
      </w:r>
    </w:p>
    <w:p w:rsidR="00B965C3" w:rsidRDefault="00B965C3" w:rsidP="00F82481">
      <w:pPr>
        <w:pStyle w:val="NoSpacing"/>
      </w:pPr>
      <w:r>
        <w:lastRenderedPageBreak/>
        <w:t>else if(bdis==8)</w:t>
      </w:r>
    </w:p>
    <w:p w:rsidR="00B965C3" w:rsidRDefault="00B965C3" w:rsidP="00F82481">
      <w:pPr>
        <w:pStyle w:val="NoSpacing"/>
      </w:pPr>
      <w:r>
        <w:t>{</w:t>
      </w:r>
    </w:p>
    <w:p w:rsidR="00B965C3" w:rsidRDefault="00B965C3" w:rsidP="00F82481">
      <w:pPr>
        <w:pStyle w:val="NoSpacing"/>
      </w:pPr>
      <w:r>
        <w:t>gotoxy(35,3);</w:t>
      </w:r>
    </w:p>
    <w:p w:rsidR="00B965C3" w:rsidRDefault="00B965C3" w:rsidP="00F82481">
      <w:pPr>
        <w:pStyle w:val="NoSpacing"/>
      </w:pPr>
      <w:r>
        <w:t>printf("WORD SEARCH\n\n\n\n");</w:t>
      </w:r>
    </w:p>
    <w:p w:rsidR="00B965C3" w:rsidRDefault="00B965C3" w:rsidP="00F82481">
      <w:pPr>
        <w:pStyle w:val="NoSpacing"/>
      </w:pPr>
      <w:r>
        <w:t>}</w:t>
      </w:r>
    </w:p>
    <w:p w:rsidR="00B965C3" w:rsidRDefault="00B965C3" w:rsidP="00F82481">
      <w:pPr>
        <w:pStyle w:val="NoSpacing"/>
      </w:pPr>
      <w:r>
        <w:t>br_cnt=2;</w:t>
      </w:r>
    </w:p>
    <w:p w:rsidR="00B965C3" w:rsidRDefault="00B965C3" w:rsidP="00F82481">
      <w:pPr>
        <w:pStyle w:val="NoSpacing"/>
      </w:pPr>
      <w:r>
        <w:t>return br_cnt;</w:t>
      </w:r>
    </w:p>
    <w:p w:rsidR="00B965C3" w:rsidRDefault="00B965C3" w:rsidP="00F82481">
      <w:pPr>
        <w:pStyle w:val="NoSpacing"/>
      </w:pPr>
      <w:r>
        <w:t>}</w:t>
      </w:r>
    </w:p>
    <w:p w:rsidR="00B965C3" w:rsidRDefault="00B965C3" w:rsidP="00F82481">
      <w:pPr>
        <w:pStyle w:val="NoSpacing"/>
      </w:pPr>
      <w:r>
        <w:t>// word search(use in another window)</w:t>
      </w:r>
    </w:p>
    <w:p w:rsidR="00B965C3" w:rsidRDefault="00B965C3" w:rsidP="00F82481">
      <w:pPr>
        <w:pStyle w:val="NoSpacing"/>
      </w:pPr>
      <w:r>
        <w:t>void se2()</w:t>
      </w:r>
    </w:p>
    <w:p w:rsidR="00B965C3" w:rsidRDefault="00B965C3" w:rsidP="00F82481">
      <w:pPr>
        <w:pStyle w:val="NoSpacing"/>
      </w:pPr>
      <w:r>
        <w:t>{</w:t>
      </w:r>
    </w:p>
    <w:p w:rsidR="00B965C3" w:rsidRDefault="00B965C3" w:rsidP="00F82481">
      <w:pPr>
        <w:pStyle w:val="NoSpacing"/>
      </w:pPr>
      <w:r>
        <w:t xml:space="preserve"> int c, emp,ch;</w:t>
      </w:r>
    </w:p>
    <w:p w:rsidR="00B965C3" w:rsidRDefault="00B965C3" w:rsidP="00F82481">
      <w:pPr>
        <w:pStyle w:val="NoSpacing"/>
      </w:pPr>
      <w:r>
        <w:t xml:space="preserve">  clrscr();</w:t>
      </w:r>
    </w:p>
    <w:p w:rsidR="00B965C3" w:rsidRDefault="00B965C3" w:rsidP="00F82481">
      <w:pPr>
        <w:pStyle w:val="NoSpacing"/>
      </w:pPr>
      <w:r>
        <w:t xml:space="preserve"> do</w:t>
      </w:r>
    </w:p>
    <w:p w:rsidR="00B965C3" w:rsidRDefault="00B965C3" w:rsidP="00F82481">
      <w:pPr>
        <w:pStyle w:val="NoSpacing"/>
      </w:pPr>
      <w:r>
        <w:t xml:space="preserve"> {</w:t>
      </w:r>
    </w:p>
    <w:p w:rsidR="00B965C3" w:rsidRDefault="00B965C3" w:rsidP="00F82481">
      <w:pPr>
        <w:pStyle w:val="NoSpacing"/>
      </w:pPr>
      <w:r>
        <w:t xml:space="preserve">  clrscr();</w:t>
      </w:r>
    </w:p>
    <w:p w:rsidR="00B965C3" w:rsidRDefault="00B965C3" w:rsidP="00F82481">
      <w:pPr>
        <w:pStyle w:val="NoSpacing"/>
      </w:pPr>
      <w:r>
        <w:t xml:space="preserve">  br_cnt=border(240,br_cnt,1,0);</w:t>
      </w:r>
    </w:p>
    <w:p w:rsidR="00B965C3" w:rsidRDefault="00B965C3" w:rsidP="00F82481">
      <w:pPr>
        <w:pStyle w:val="NoSpacing"/>
      </w:pPr>
      <w:r>
        <w:t>//  cnt=border(1,cnt);</w:t>
      </w:r>
    </w:p>
    <w:p w:rsidR="00B965C3" w:rsidRDefault="00B965C3" w:rsidP="00F82481">
      <w:pPr>
        <w:pStyle w:val="NoSpacing"/>
      </w:pPr>
      <w:r>
        <w:t xml:space="preserve">  gotoxy(5,7);</w:t>
      </w:r>
    </w:p>
    <w:p w:rsidR="00B965C3" w:rsidRDefault="00B965C3" w:rsidP="00F82481">
      <w:pPr>
        <w:pStyle w:val="NoSpacing"/>
      </w:pPr>
      <w:r>
        <w:t xml:space="preserve">  printf("INSERT</w:t>
      </w:r>
      <w:r>
        <w:tab/>
        <w:t>(1)");</w:t>
      </w:r>
    </w:p>
    <w:p w:rsidR="00B965C3" w:rsidRDefault="00B965C3" w:rsidP="00F82481">
      <w:pPr>
        <w:pStyle w:val="NoSpacing"/>
      </w:pPr>
      <w:r>
        <w:t xml:space="preserve">  gotoxy(5,8);</w:t>
      </w:r>
    </w:p>
    <w:p w:rsidR="00B965C3" w:rsidRDefault="00B965C3" w:rsidP="00F82481">
      <w:pPr>
        <w:pStyle w:val="NoSpacing"/>
      </w:pPr>
      <w:r>
        <w:t xml:space="preserve">  printf("DISPLAY</w:t>
      </w:r>
      <w:r>
        <w:tab/>
        <w:t>(2)");</w:t>
      </w:r>
    </w:p>
    <w:p w:rsidR="00B965C3" w:rsidRDefault="00B965C3" w:rsidP="00F82481">
      <w:pPr>
        <w:pStyle w:val="NoSpacing"/>
      </w:pPr>
      <w:r>
        <w:t xml:space="preserve">  gotoxy(5,9);</w:t>
      </w:r>
    </w:p>
    <w:p w:rsidR="00B965C3" w:rsidRDefault="00B965C3" w:rsidP="00F82481">
      <w:pPr>
        <w:pStyle w:val="NoSpacing"/>
      </w:pPr>
      <w:r>
        <w:t xml:space="preserve">  printf("SEARCH</w:t>
      </w:r>
      <w:r>
        <w:tab/>
        <w:t>(3)");</w:t>
      </w:r>
    </w:p>
    <w:p w:rsidR="00B965C3" w:rsidRDefault="00B965C3" w:rsidP="00F82481">
      <w:pPr>
        <w:pStyle w:val="NoSpacing"/>
      </w:pPr>
      <w:r>
        <w:t xml:space="preserve">  gotoxy(5,10);</w:t>
      </w:r>
    </w:p>
    <w:p w:rsidR="00B965C3" w:rsidRDefault="00B965C3" w:rsidP="00F82481">
      <w:pPr>
        <w:pStyle w:val="NoSpacing"/>
      </w:pPr>
      <w:r>
        <w:t xml:space="preserve">  printf("DELETE</w:t>
      </w:r>
      <w:r>
        <w:tab/>
        <w:t>(4)");</w:t>
      </w:r>
    </w:p>
    <w:p w:rsidR="00B965C3" w:rsidRDefault="00B965C3" w:rsidP="00F82481">
      <w:pPr>
        <w:pStyle w:val="NoSpacing"/>
      </w:pPr>
      <w:r>
        <w:t xml:space="preserve">  gotoxy(5,11);</w:t>
      </w:r>
    </w:p>
    <w:p w:rsidR="00B965C3" w:rsidRDefault="00B965C3" w:rsidP="00F82481">
      <w:pPr>
        <w:pStyle w:val="NoSpacing"/>
      </w:pPr>
      <w:r>
        <w:t xml:space="preserve">  printf("MAIN MENU</w:t>
      </w:r>
      <w:r>
        <w:tab/>
        <w:t>(5)");</w:t>
      </w:r>
    </w:p>
    <w:p w:rsidR="00B965C3" w:rsidRDefault="00B965C3" w:rsidP="00F82481">
      <w:pPr>
        <w:pStyle w:val="NoSpacing"/>
      </w:pPr>
      <w:r>
        <w:t xml:space="preserve">  gotoxy(5,12);</w:t>
      </w:r>
    </w:p>
    <w:p w:rsidR="00B965C3" w:rsidRDefault="00B965C3" w:rsidP="00F82481">
      <w:pPr>
        <w:pStyle w:val="NoSpacing"/>
      </w:pPr>
      <w:r>
        <w:t xml:space="preserve">  printf("EXIT</w:t>
      </w:r>
      <w:r>
        <w:tab/>
        <w:t>(6)");</w:t>
      </w:r>
    </w:p>
    <w:p w:rsidR="00B965C3" w:rsidRDefault="00B965C3" w:rsidP="00F82481">
      <w:pPr>
        <w:pStyle w:val="NoSpacing"/>
      </w:pPr>
      <w:r>
        <w:t xml:space="preserve">  gotoxy(10,14);</w:t>
      </w:r>
    </w:p>
    <w:p w:rsidR="00B965C3" w:rsidRDefault="00B965C3" w:rsidP="00F82481">
      <w:pPr>
        <w:pStyle w:val="NoSpacing"/>
      </w:pPr>
      <w:r>
        <w:t xml:space="preserve">  printf("Enter your choice: ");</w:t>
      </w:r>
    </w:p>
    <w:p w:rsidR="00B965C3" w:rsidRDefault="00B965C3" w:rsidP="00F82481">
      <w:pPr>
        <w:pStyle w:val="NoSpacing"/>
      </w:pPr>
      <w:r>
        <w:t xml:space="preserve">  scanf("%d", &amp;c);</w:t>
      </w:r>
    </w:p>
    <w:p w:rsidR="00B965C3" w:rsidRDefault="00B965C3" w:rsidP="00F82481">
      <w:pPr>
        <w:pStyle w:val="NoSpacing"/>
      </w:pPr>
      <w:r>
        <w:t xml:space="preserve">  printf("\n");</w:t>
      </w:r>
    </w:p>
    <w:p w:rsidR="00B965C3" w:rsidRDefault="00B965C3" w:rsidP="00F82481">
      <w:pPr>
        <w:pStyle w:val="NoSpacing"/>
      </w:pPr>
      <w:r>
        <w:t xml:space="preserve">  switch (c)</w:t>
      </w:r>
    </w:p>
    <w:p w:rsidR="00B965C3" w:rsidRDefault="00B965C3" w:rsidP="00F82481">
      <w:pPr>
        <w:pStyle w:val="NoSpacing"/>
      </w:pPr>
      <w:r>
        <w:t xml:space="preserve">  {</w:t>
      </w:r>
    </w:p>
    <w:p w:rsidR="00B965C3" w:rsidRDefault="00B965C3" w:rsidP="00F82481">
      <w:pPr>
        <w:pStyle w:val="NoSpacing"/>
      </w:pPr>
      <w:r>
        <w:t xml:space="preserve">  case 1:</w:t>
      </w:r>
    </w:p>
    <w:p w:rsidR="00B965C3" w:rsidRDefault="00B965C3" w:rsidP="00F82481">
      <w:pPr>
        <w:pStyle w:val="NoSpacing"/>
      </w:pPr>
      <w:r>
        <w:t xml:space="preserve">   border(160,br_cnt,2,1);</w:t>
      </w:r>
    </w:p>
    <w:p w:rsidR="00B965C3" w:rsidRDefault="00B965C3" w:rsidP="00F82481">
      <w:pPr>
        <w:pStyle w:val="NoSpacing"/>
      </w:pPr>
      <w:r>
        <w:t xml:space="preserve">   insert();</w:t>
      </w:r>
    </w:p>
    <w:p w:rsidR="00B965C3" w:rsidRDefault="00B965C3" w:rsidP="00F82481">
      <w:pPr>
        <w:pStyle w:val="NoSpacing"/>
      </w:pPr>
      <w:r>
        <w:t xml:space="preserve">   break;</w:t>
      </w:r>
    </w:p>
    <w:p w:rsidR="00B965C3" w:rsidRDefault="00B965C3" w:rsidP="00F82481">
      <w:pPr>
        <w:pStyle w:val="NoSpacing"/>
      </w:pPr>
      <w:r>
        <w:t xml:space="preserve">  case 2:</w:t>
      </w:r>
    </w:p>
    <w:p w:rsidR="00B965C3" w:rsidRDefault="00B965C3" w:rsidP="00F82481">
      <w:pPr>
        <w:pStyle w:val="NoSpacing"/>
      </w:pPr>
      <w:r>
        <w:t xml:space="preserve">  {</w:t>
      </w:r>
    </w:p>
    <w:p w:rsidR="00B965C3" w:rsidRDefault="00B965C3" w:rsidP="00F82481">
      <w:pPr>
        <w:pStyle w:val="NoSpacing"/>
      </w:pPr>
      <w:r>
        <w:t xml:space="preserve">   emp = empty();</w:t>
      </w:r>
    </w:p>
    <w:p w:rsidR="00B965C3" w:rsidRDefault="00B965C3" w:rsidP="00F82481">
      <w:pPr>
        <w:pStyle w:val="NoSpacing"/>
      </w:pPr>
      <w:r>
        <w:t xml:space="preserve">   if (emp == 0)</w:t>
      </w:r>
    </w:p>
    <w:p w:rsidR="00B965C3" w:rsidRDefault="00B965C3" w:rsidP="00F82481">
      <w:pPr>
        <w:pStyle w:val="NoSpacing"/>
      </w:pPr>
      <w:r>
        <w:t xml:space="preserve">    printf("\nThe file is EMPTY\n");</w:t>
      </w:r>
    </w:p>
    <w:p w:rsidR="00B965C3" w:rsidRDefault="00B965C3" w:rsidP="00F82481">
      <w:pPr>
        <w:pStyle w:val="NoSpacing"/>
      </w:pPr>
      <w:r>
        <w:t xml:space="preserve">   else</w:t>
      </w:r>
    </w:p>
    <w:p w:rsidR="00B965C3" w:rsidRDefault="00B965C3" w:rsidP="00F82481">
      <w:pPr>
        <w:pStyle w:val="NoSpacing"/>
      </w:pPr>
      <w:r>
        <w:t xml:space="preserve">    border(160,br_cnt,3,1);</w:t>
      </w:r>
    </w:p>
    <w:p w:rsidR="00B965C3" w:rsidRDefault="00B965C3" w:rsidP="00F82481">
      <w:pPr>
        <w:pStyle w:val="NoSpacing"/>
      </w:pPr>
      <w:r>
        <w:t xml:space="preserve">    disp();</w:t>
      </w:r>
    </w:p>
    <w:p w:rsidR="00B965C3" w:rsidRDefault="00B965C3" w:rsidP="00F82481">
      <w:pPr>
        <w:pStyle w:val="NoSpacing"/>
      </w:pPr>
      <w:r>
        <w:t xml:space="preserve">   break;</w:t>
      </w:r>
    </w:p>
    <w:p w:rsidR="00B965C3" w:rsidRDefault="00B965C3" w:rsidP="00F82481">
      <w:pPr>
        <w:pStyle w:val="NoSpacing"/>
      </w:pPr>
      <w:r>
        <w:t xml:space="preserve">  }</w:t>
      </w:r>
    </w:p>
    <w:p w:rsidR="00B965C3" w:rsidRDefault="00B965C3" w:rsidP="00F82481">
      <w:pPr>
        <w:pStyle w:val="NoSpacing"/>
      </w:pPr>
      <w:r>
        <w:lastRenderedPageBreak/>
        <w:t xml:space="preserve">  case 3:</w:t>
      </w:r>
    </w:p>
    <w:p w:rsidR="00B965C3" w:rsidRDefault="00B965C3" w:rsidP="00F82481">
      <w:pPr>
        <w:pStyle w:val="NoSpacing"/>
      </w:pPr>
      <w:r>
        <w:t xml:space="preserve">  {</w:t>
      </w:r>
    </w:p>
    <w:p w:rsidR="00B965C3" w:rsidRDefault="00B965C3" w:rsidP="00F82481">
      <w:pPr>
        <w:pStyle w:val="NoSpacing"/>
      </w:pPr>
      <w:r>
        <w:t xml:space="preserve">   border(160,br_cnt,4,1);</w:t>
      </w:r>
    </w:p>
    <w:p w:rsidR="00B965C3" w:rsidRDefault="00B965C3" w:rsidP="00F82481">
      <w:pPr>
        <w:pStyle w:val="NoSpacing"/>
      </w:pPr>
      <w:r>
        <w:t>//   while(1)</w:t>
      </w:r>
    </w:p>
    <w:p w:rsidR="00B965C3" w:rsidRDefault="00B965C3" w:rsidP="00F82481">
      <w:pPr>
        <w:pStyle w:val="NoSpacing"/>
      </w:pPr>
      <w:r>
        <w:t xml:space="preserve">  // {</w:t>
      </w:r>
    </w:p>
    <w:p w:rsidR="00B965C3" w:rsidRDefault="00B965C3" w:rsidP="00F82481">
      <w:pPr>
        <w:pStyle w:val="NoSpacing"/>
      </w:pPr>
      <w:r>
        <w:t xml:space="preserve">   printf(" [Options]</w:t>
      </w:r>
      <w:r>
        <w:tab/>
        <w:t>[Press]\n\nTitle Name.</w:t>
      </w:r>
      <w:r>
        <w:tab/>
        <w:t xml:space="preserve">  (1)\nHash Search.</w:t>
      </w:r>
      <w:r>
        <w:tab/>
        <w:t xml:space="preserve">  (2)\nWord Search.</w:t>
      </w:r>
      <w:r>
        <w:tab/>
        <w:t xml:space="preserve">  (3)\nMenu.</w:t>
      </w:r>
      <w:r>
        <w:tab/>
      </w:r>
      <w:r>
        <w:tab/>
        <w:t xml:space="preserve">  (4)\n\n\tYour Choice: ");</w:t>
      </w:r>
    </w:p>
    <w:p w:rsidR="00B965C3" w:rsidRDefault="00B965C3" w:rsidP="00F82481">
      <w:pPr>
        <w:pStyle w:val="NoSpacing"/>
      </w:pPr>
      <w:r>
        <w:t xml:space="preserve">   scanf("%d",&amp;ch);</w:t>
      </w:r>
    </w:p>
    <w:p w:rsidR="00B965C3" w:rsidRDefault="00B965C3" w:rsidP="00F82481">
      <w:pPr>
        <w:pStyle w:val="NoSpacing"/>
      </w:pPr>
      <w:r>
        <w:t xml:space="preserve">   if(ch==1)</w:t>
      </w:r>
    </w:p>
    <w:p w:rsidR="00B965C3" w:rsidRDefault="00B965C3" w:rsidP="00F82481">
      <w:pPr>
        <w:pStyle w:val="NoSpacing"/>
      </w:pPr>
      <w:r>
        <w:t xml:space="preserve">   {</w:t>
      </w:r>
    </w:p>
    <w:p w:rsidR="00B965C3" w:rsidRDefault="00B965C3" w:rsidP="00F82481">
      <w:pPr>
        <w:pStyle w:val="NoSpacing"/>
      </w:pPr>
      <w:r>
        <w:tab/>
        <w:t>br_cnt=border(160,br_cnt,6,1);</w:t>
      </w:r>
    </w:p>
    <w:p w:rsidR="00B965C3" w:rsidRDefault="00B965C3" w:rsidP="00F82481">
      <w:pPr>
        <w:pStyle w:val="NoSpacing"/>
      </w:pPr>
      <w:r>
        <w:tab/>
        <w:t>TitleSearch();</w:t>
      </w:r>
    </w:p>
    <w:p w:rsidR="00B965C3" w:rsidRDefault="00B965C3" w:rsidP="00F82481">
      <w:pPr>
        <w:pStyle w:val="NoSpacing"/>
      </w:pPr>
      <w:r>
        <w:tab/>
        <w:t>//break;</w:t>
      </w:r>
    </w:p>
    <w:p w:rsidR="00B965C3" w:rsidRDefault="00B965C3" w:rsidP="00F82481">
      <w:pPr>
        <w:pStyle w:val="NoSpacing"/>
      </w:pPr>
      <w:r>
        <w:t xml:space="preserve">   }</w:t>
      </w:r>
    </w:p>
    <w:p w:rsidR="00B965C3" w:rsidRDefault="00B965C3" w:rsidP="00F82481">
      <w:pPr>
        <w:pStyle w:val="NoSpacing"/>
      </w:pPr>
      <w:r>
        <w:t xml:space="preserve">   else if(ch==2)</w:t>
      </w:r>
    </w:p>
    <w:p w:rsidR="00B965C3" w:rsidRDefault="00B965C3" w:rsidP="00F82481">
      <w:pPr>
        <w:pStyle w:val="NoSpacing"/>
      </w:pPr>
      <w:r>
        <w:t xml:space="preserve">   {</w:t>
      </w:r>
    </w:p>
    <w:p w:rsidR="00B965C3" w:rsidRDefault="00B965C3" w:rsidP="00F82481">
      <w:pPr>
        <w:pStyle w:val="NoSpacing"/>
      </w:pPr>
      <w:r>
        <w:tab/>
        <w:t>br_cnt=border(160,br_cnt,7,1);</w:t>
      </w:r>
    </w:p>
    <w:p w:rsidR="00B965C3" w:rsidRDefault="00B965C3" w:rsidP="00F82481">
      <w:pPr>
        <w:pStyle w:val="NoSpacing"/>
      </w:pPr>
      <w:r>
        <w:tab/>
        <w:t>HashSearch();</w:t>
      </w:r>
    </w:p>
    <w:p w:rsidR="00B965C3" w:rsidRDefault="00B965C3" w:rsidP="00F82481">
      <w:pPr>
        <w:pStyle w:val="NoSpacing"/>
      </w:pPr>
      <w:r>
        <w:tab/>
        <w:t>break;</w:t>
      </w:r>
    </w:p>
    <w:p w:rsidR="00B965C3" w:rsidRDefault="00B965C3" w:rsidP="00F82481">
      <w:pPr>
        <w:pStyle w:val="NoSpacing"/>
      </w:pPr>
      <w:r>
        <w:t xml:space="preserve">   }</w:t>
      </w:r>
    </w:p>
    <w:p w:rsidR="00B965C3" w:rsidRDefault="00B965C3" w:rsidP="00F82481">
      <w:pPr>
        <w:pStyle w:val="NoSpacing"/>
      </w:pPr>
      <w:r>
        <w:t xml:space="preserve">   else if(ch==3)</w:t>
      </w:r>
    </w:p>
    <w:p w:rsidR="00B965C3" w:rsidRDefault="00B965C3" w:rsidP="00F82481">
      <w:pPr>
        <w:pStyle w:val="NoSpacing"/>
      </w:pPr>
      <w:r>
        <w:t xml:space="preserve">   {</w:t>
      </w:r>
    </w:p>
    <w:p w:rsidR="00B965C3" w:rsidRDefault="00B965C3" w:rsidP="00F82481">
      <w:pPr>
        <w:pStyle w:val="NoSpacing"/>
      </w:pPr>
      <w:r>
        <w:tab/>
        <w:t>br_cnt=border(160,br_cnt,8,1);</w:t>
      </w:r>
    </w:p>
    <w:p w:rsidR="00B965C3" w:rsidRDefault="00B965C3" w:rsidP="00F82481">
      <w:pPr>
        <w:pStyle w:val="NoSpacing"/>
      </w:pPr>
      <w:r>
        <w:tab/>
        <w:t>se1();</w:t>
      </w:r>
    </w:p>
    <w:p w:rsidR="00B965C3" w:rsidRDefault="00B965C3" w:rsidP="00F82481">
      <w:pPr>
        <w:pStyle w:val="NoSpacing"/>
      </w:pPr>
      <w:r>
        <w:tab/>
        <w:t>break;</w:t>
      </w:r>
    </w:p>
    <w:p w:rsidR="00B965C3" w:rsidRDefault="00B965C3" w:rsidP="00F82481">
      <w:pPr>
        <w:pStyle w:val="NoSpacing"/>
      </w:pPr>
      <w:r>
        <w:t xml:space="preserve">   }</w:t>
      </w:r>
    </w:p>
    <w:p w:rsidR="00B965C3" w:rsidRDefault="00B965C3" w:rsidP="00F82481">
      <w:pPr>
        <w:pStyle w:val="NoSpacing"/>
      </w:pPr>
      <w:r>
        <w:t xml:space="preserve">   else if(ch==4)</w:t>
      </w:r>
    </w:p>
    <w:p w:rsidR="00B965C3" w:rsidRDefault="00B965C3" w:rsidP="00F82481">
      <w:pPr>
        <w:pStyle w:val="NoSpacing"/>
      </w:pPr>
      <w:r>
        <w:t xml:space="preserve">   {</w:t>
      </w:r>
    </w:p>
    <w:p w:rsidR="00B965C3" w:rsidRDefault="00B965C3" w:rsidP="00F82481">
      <w:pPr>
        <w:pStyle w:val="NoSpacing"/>
      </w:pPr>
      <w:r>
        <w:tab/>
        <w:t>se2();</w:t>
      </w:r>
    </w:p>
    <w:p w:rsidR="00B965C3" w:rsidRDefault="00B965C3" w:rsidP="00F82481">
      <w:pPr>
        <w:pStyle w:val="NoSpacing"/>
      </w:pPr>
      <w:r>
        <w:tab/>
        <w:t>break;</w:t>
      </w:r>
    </w:p>
    <w:p w:rsidR="00B965C3" w:rsidRDefault="00B965C3" w:rsidP="00F82481">
      <w:pPr>
        <w:pStyle w:val="NoSpacing"/>
      </w:pPr>
      <w:r>
        <w:t xml:space="preserve">   }</w:t>
      </w:r>
    </w:p>
    <w:p w:rsidR="00B965C3" w:rsidRDefault="00B965C3" w:rsidP="00F82481">
      <w:pPr>
        <w:pStyle w:val="NoSpacing"/>
      </w:pPr>
      <w:r>
        <w:t xml:space="preserve">   else</w:t>
      </w:r>
    </w:p>
    <w:p w:rsidR="00B965C3" w:rsidRDefault="00B965C3" w:rsidP="00F82481">
      <w:pPr>
        <w:pStyle w:val="NoSpacing"/>
      </w:pPr>
      <w:r>
        <w:tab/>
        <w:t>printf("\n\tIncorrect choice!");</w:t>
      </w:r>
    </w:p>
    <w:p w:rsidR="00B965C3" w:rsidRDefault="00B965C3" w:rsidP="00F82481">
      <w:pPr>
        <w:pStyle w:val="NoSpacing"/>
      </w:pPr>
      <w:r>
        <w:t xml:space="preserve">   break;</w:t>
      </w:r>
    </w:p>
    <w:p w:rsidR="00B965C3" w:rsidRDefault="00B965C3" w:rsidP="00F82481">
      <w:pPr>
        <w:pStyle w:val="NoSpacing"/>
      </w:pPr>
      <w:r>
        <w:t xml:space="preserve">   //}</w:t>
      </w:r>
    </w:p>
    <w:p w:rsidR="00B965C3" w:rsidRDefault="00B965C3" w:rsidP="00F82481">
      <w:pPr>
        <w:pStyle w:val="NoSpacing"/>
      </w:pPr>
      <w:r>
        <w:t xml:space="preserve">  }</w:t>
      </w:r>
    </w:p>
    <w:p w:rsidR="00B965C3" w:rsidRDefault="00B965C3" w:rsidP="00F82481">
      <w:pPr>
        <w:pStyle w:val="NoSpacing"/>
      </w:pPr>
      <w:r>
        <w:t xml:space="preserve">  case 4:</w:t>
      </w:r>
    </w:p>
    <w:p w:rsidR="00B965C3" w:rsidRDefault="00B965C3" w:rsidP="00F82481">
      <w:pPr>
        <w:pStyle w:val="NoSpacing"/>
      </w:pPr>
      <w:r>
        <w:t xml:space="preserve">  {</w:t>
      </w:r>
    </w:p>
    <w:p w:rsidR="00B965C3" w:rsidRDefault="00B965C3" w:rsidP="00F82481">
      <w:pPr>
        <w:pStyle w:val="NoSpacing"/>
      </w:pPr>
      <w:r>
        <w:t xml:space="preserve">   border(160,br_cnt,5,1);</w:t>
      </w:r>
    </w:p>
    <w:p w:rsidR="00B965C3" w:rsidRDefault="00B965C3" w:rsidP="00F82481">
      <w:pPr>
        <w:pStyle w:val="NoSpacing"/>
      </w:pPr>
      <w:r>
        <w:t xml:space="preserve">   deletefile();</w:t>
      </w:r>
    </w:p>
    <w:p w:rsidR="00B965C3" w:rsidRDefault="00B965C3" w:rsidP="00F82481">
      <w:pPr>
        <w:pStyle w:val="NoSpacing"/>
      </w:pPr>
      <w:r>
        <w:t xml:space="preserve">   break;</w:t>
      </w:r>
    </w:p>
    <w:p w:rsidR="00B965C3" w:rsidRDefault="00B965C3" w:rsidP="00F82481">
      <w:pPr>
        <w:pStyle w:val="NoSpacing"/>
      </w:pPr>
      <w:r>
        <w:t xml:space="preserve">  }</w:t>
      </w:r>
    </w:p>
    <w:p w:rsidR="00B965C3" w:rsidRDefault="00B965C3" w:rsidP="00F82481">
      <w:pPr>
        <w:pStyle w:val="NoSpacing"/>
      </w:pPr>
      <w:r>
        <w:t xml:space="preserve">   case 5:</w:t>
      </w:r>
    </w:p>
    <w:p w:rsidR="00B965C3" w:rsidRDefault="00B965C3" w:rsidP="00F82481">
      <w:pPr>
        <w:pStyle w:val="NoSpacing"/>
      </w:pPr>
      <w:r>
        <w:t xml:space="preserve">   {nc();}</w:t>
      </w:r>
    </w:p>
    <w:p w:rsidR="00B965C3" w:rsidRDefault="00B965C3" w:rsidP="00F82481">
      <w:pPr>
        <w:pStyle w:val="NoSpacing"/>
      </w:pPr>
      <w:r>
        <w:t xml:space="preserve">   case 6:</w:t>
      </w:r>
    </w:p>
    <w:p w:rsidR="00B965C3" w:rsidRDefault="00B965C3" w:rsidP="00F82481">
      <w:pPr>
        <w:pStyle w:val="NoSpacing"/>
      </w:pPr>
      <w:r>
        <w:t xml:space="preserve">   {</w:t>
      </w:r>
    </w:p>
    <w:p w:rsidR="00B965C3" w:rsidRDefault="00B965C3" w:rsidP="00F82481">
      <w:pPr>
        <w:pStyle w:val="NoSpacing"/>
      </w:pPr>
      <w:r>
        <w:t xml:space="preserve">   gotoxy(5,16);</w:t>
      </w:r>
    </w:p>
    <w:p w:rsidR="00B965C3" w:rsidRDefault="00B965C3" w:rsidP="00F82481">
      <w:pPr>
        <w:pStyle w:val="NoSpacing"/>
      </w:pPr>
      <w:r>
        <w:t xml:space="preserve">   printf("Ok, tap any key to exit!");</w:t>
      </w:r>
    </w:p>
    <w:p w:rsidR="00B965C3" w:rsidRDefault="00B965C3" w:rsidP="00F82481">
      <w:pPr>
        <w:pStyle w:val="NoSpacing"/>
      </w:pPr>
      <w:r>
        <w:t xml:space="preserve">   getch();</w:t>
      </w:r>
    </w:p>
    <w:p w:rsidR="00B965C3" w:rsidRDefault="00B965C3" w:rsidP="00F82481">
      <w:pPr>
        <w:pStyle w:val="NoSpacing"/>
      </w:pPr>
      <w:r>
        <w:t xml:space="preserve">   exit(1);</w:t>
      </w:r>
    </w:p>
    <w:p w:rsidR="00B965C3" w:rsidRDefault="00B965C3" w:rsidP="00F82481">
      <w:pPr>
        <w:pStyle w:val="NoSpacing"/>
      </w:pPr>
      <w:r>
        <w:lastRenderedPageBreak/>
        <w:t xml:space="preserve">   break;</w:t>
      </w:r>
    </w:p>
    <w:p w:rsidR="00B965C3" w:rsidRDefault="00B965C3" w:rsidP="00F82481">
      <w:pPr>
        <w:pStyle w:val="NoSpacing"/>
      </w:pPr>
      <w:r>
        <w:t xml:space="preserve">   }</w:t>
      </w:r>
    </w:p>
    <w:p w:rsidR="00B965C3" w:rsidRDefault="00B965C3" w:rsidP="00F82481">
      <w:pPr>
        <w:pStyle w:val="NoSpacing"/>
      </w:pPr>
      <w:r>
        <w:t xml:space="preserve">  default:</w:t>
      </w:r>
    </w:p>
    <w:p w:rsidR="00B965C3" w:rsidRDefault="00B965C3" w:rsidP="00F82481">
      <w:pPr>
        <w:pStyle w:val="NoSpacing"/>
      </w:pPr>
      <w:r>
        <w:t xml:space="preserve">  {</w:t>
      </w:r>
    </w:p>
    <w:p w:rsidR="00B965C3" w:rsidRDefault="00B965C3" w:rsidP="00F82481">
      <w:pPr>
        <w:pStyle w:val="NoSpacing"/>
      </w:pPr>
      <w:r>
        <w:t xml:space="preserve">   gotoxy(5,16);</w:t>
      </w:r>
    </w:p>
    <w:p w:rsidR="00B965C3" w:rsidRDefault="00B965C3" w:rsidP="00F82481">
      <w:pPr>
        <w:pStyle w:val="NoSpacing"/>
      </w:pPr>
      <w:r>
        <w:t xml:space="preserve">   printf("Wrong choice, Please try again...[press any key]");</w:t>
      </w:r>
    </w:p>
    <w:p w:rsidR="00B965C3" w:rsidRDefault="00B965C3" w:rsidP="00F82481">
      <w:pPr>
        <w:pStyle w:val="NoSpacing"/>
      </w:pPr>
      <w:r>
        <w:t xml:space="preserve">   getch();</w:t>
      </w:r>
    </w:p>
    <w:p w:rsidR="00B965C3" w:rsidRDefault="00B965C3" w:rsidP="00F82481">
      <w:pPr>
        <w:pStyle w:val="NoSpacing"/>
      </w:pPr>
      <w:r>
        <w:t xml:space="preserve">   break;</w:t>
      </w:r>
    </w:p>
    <w:p w:rsidR="00B965C3" w:rsidRDefault="00B965C3" w:rsidP="00F82481">
      <w:pPr>
        <w:pStyle w:val="NoSpacing"/>
      </w:pPr>
      <w:r>
        <w:t xml:space="preserve">   }</w:t>
      </w:r>
    </w:p>
    <w:p w:rsidR="00B965C3" w:rsidRDefault="00B965C3" w:rsidP="00F82481">
      <w:pPr>
        <w:pStyle w:val="NoSpacing"/>
      </w:pPr>
      <w:r>
        <w:t xml:space="preserve">  }</w:t>
      </w:r>
    </w:p>
    <w:p w:rsidR="00B965C3" w:rsidRDefault="00B965C3" w:rsidP="00F82481">
      <w:pPr>
        <w:pStyle w:val="NoSpacing"/>
      </w:pPr>
      <w:r>
        <w:t xml:space="preserve"> } while (c != 5);</w:t>
      </w:r>
    </w:p>
    <w:p w:rsidR="00B965C3" w:rsidRDefault="00B965C3" w:rsidP="00F82481">
      <w:pPr>
        <w:pStyle w:val="NoSpacing"/>
      </w:pPr>
      <w:r>
        <w:t>}</w:t>
      </w:r>
      <w:r w:rsidRPr="00B965C3">
        <w:t xml:space="preserve"> </w:t>
      </w:r>
      <w:r>
        <w:t>int countOccurrences(FILE *fptr, const char *word);</w:t>
      </w:r>
    </w:p>
    <w:p w:rsidR="00B965C3" w:rsidRDefault="00B965C3" w:rsidP="00F82481">
      <w:pPr>
        <w:pStyle w:val="NoSpacing"/>
      </w:pPr>
      <w:r>
        <w:t>int se1()</w:t>
      </w:r>
    </w:p>
    <w:p w:rsidR="00B965C3" w:rsidRDefault="00B965C3" w:rsidP="00F82481">
      <w:pPr>
        <w:pStyle w:val="NoSpacing"/>
      </w:pPr>
      <w:r>
        <w:t>{</w:t>
      </w:r>
    </w:p>
    <w:p w:rsidR="00B965C3" w:rsidRDefault="00B965C3" w:rsidP="00F82481">
      <w:pPr>
        <w:pStyle w:val="NoSpacing"/>
      </w:pPr>
      <w:r>
        <w:t xml:space="preserve">    FILE *fptr;</w:t>
      </w:r>
    </w:p>
    <w:p w:rsidR="00B965C3" w:rsidRDefault="00B965C3" w:rsidP="00F82481">
      <w:pPr>
        <w:pStyle w:val="NoSpacing"/>
      </w:pPr>
      <w:r>
        <w:t xml:space="preserve">    char path[100];</w:t>
      </w:r>
    </w:p>
    <w:p w:rsidR="00B965C3" w:rsidRDefault="00B965C3" w:rsidP="00F82481">
      <w:pPr>
        <w:pStyle w:val="NoSpacing"/>
      </w:pPr>
      <w:r>
        <w:t xml:space="preserve">    char word[50];</w:t>
      </w:r>
    </w:p>
    <w:p w:rsidR="00B965C3" w:rsidRDefault="00B965C3" w:rsidP="00F82481">
      <w:pPr>
        <w:pStyle w:val="NoSpacing"/>
      </w:pPr>
      <w:r>
        <w:t xml:space="preserve">    int wCount;</w:t>
      </w:r>
    </w:p>
    <w:p w:rsidR="00B965C3" w:rsidRDefault="00B965C3" w:rsidP="00F82481">
      <w:pPr>
        <w:pStyle w:val="NoSpacing"/>
      </w:pPr>
      <w:r>
        <w:t xml:space="preserve">    //clrscr();</w:t>
      </w:r>
    </w:p>
    <w:p w:rsidR="00B965C3" w:rsidRDefault="00B965C3" w:rsidP="00F82481">
      <w:pPr>
        <w:pStyle w:val="NoSpacing"/>
      </w:pPr>
      <w:r>
        <w:t xml:space="preserve">    //border(160,br_cnt,4,1);</w:t>
      </w:r>
    </w:p>
    <w:p w:rsidR="00B965C3" w:rsidRDefault="00B965C3" w:rsidP="00F82481">
      <w:pPr>
        <w:pStyle w:val="NoSpacing"/>
      </w:pPr>
      <w:r>
        <w:t xml:space="preserve">    printf("Enter word/string/character to search in file: ");</w:t>
      </w:r>
    </w:p>
    <w:p w:rsidR="00B965C3" w:rsidRDefault="00B965C3" w:rsidP="00F82481">
      <w:pPr>
        <w:pStyle w:val="NoSpacing"/>
      </w:pPr>
      <w:r>
        <w:t xml:space="preserve">    scanf("%s", word);</w:t>
      </w:r>
    </w:p>
    <w:p w:rsidR="00B965C3" w:rsidRDefault="00B965C3" w:rsidP="00F82481">
      <w:pPr>
        <w:pStyle w:val="NoSpacing"/>
      </w:pPr>
      <w:r>
        <w:t>//    gets(word);</w:t>
      </w:r>
    </w:p>
    <w:p w:rsidR="00B965C3" w:rsidRDefault="00B965C3" w:rsidP="00F82481">
      <w:pPr>
        <w:pStyle w:val="NoSpacing"/>
      </w:pPr>
      <w:r>
        <w:t xml:space="preserve">    fptr = fopen("temp1.txt", "r");</w:t>
      </w:r>
    </w:p>
    <w:p w:rsidR="00B965C3" w:rsidRDefault="00B965C3" w:rsidP="00F82481">
      <w:pPr>
        <w:pStyle w:val="NoSpacing"/>
      </w:pPr>
      <w:r>
        <w:t xml:space="preserve">    if (fptr == NULL)</w:t>
      </w:r>
    </w:p>
    <w:p w:rsidR="00B965C3" w:rsidRDefault="00B965C3" w:rsidP="00F82481">
      <w:pPr>
        <w:pStyle w:val="NoSpacing"/>
      </w:pPr>
      <w:r>
        <w:t xml:space="preserve">    {</w:t>
      </w:r>
    </w:p>
    <w:p w:rsidR="00B965C3" w:rsidRDefault="00B965C3" w:rsidP="00F82481">
      <w:pPr>
        <w:pStyle w:val="NoSpacing"/>
      </w:pPr>
      <w:r>
        <w:tab/>
        <w:t>printf("Unable to open file.\n");</w:t>
      </w:r>
    </w:p>
    <w:p w:rsidR="00B965C3" w:rsidRDefault="00B965C3" w:rsidP="00F82481">
      <w:pPr>
        <w:pStyle w:val="NoSpacing"/>
      </w:pPr>
      <w:r>
        <w:tab/>
        <w:t>printf("Please check you have read/write previleges.\n");</w:t>
      </w:r>
    </w:p>
    <w:p w:rsidR="00B965C3" w:rsidRDefault="00B965C3" w:rsidP="00F82481">
      <w:pPr>
        <w:pStyle w:val="NoSpacing"/>
      </w:pPr>
      <w:r>
        <w:tab/>
        <w:t>exit(EXIT_FAILURE);</w:t>
      </w:r>
    </w:p>
    <w:p w:rsidR="00B965C3" w:rsidRDefault="00B965C3" w:rsidP="00F82481">
      <w:pPr>
        <w:pStyle w:val="NoSpacing"/>
      </w:pPr>
      <w:r>
        <w:t xml:space="preserve">    }</w:t>
      </w:r>
    </w:p>
    <w:p w:rsidR="00B965C3" w:rsidRDefault="00B965C3" w:rsidP="00F82481">
      <w:pPr>
        <w:pStyle w:val="NoSpacing"/>
      </w:pPr>
      <w:r>
        <w:t xml:space="preserve">    wCount = countOccurrences(fptr, word);</w:t>
      </w:r>
    </w:p>
    <w:p w:rsidR="00B965C3" w:rsidRDefault="00B965C3" w:rsidP="00F82481">
      <w:pPr>
        <w:pStyle w:val="NoSpacing"/>
      </w:pPr>
      <w:r>
        <w:t xml:space="preserve">    printf("\n'%s' is found %d times in file.", word, wCount);</w:t>
      </w:r>
    </w:p>
    <w:p w:rsidR="00B965C3" w:rsidRDefault="00B965C3" w:rsidP="00F82481">
      <w:pPr>
        <w:pStyle w:val="NoSpacing"/>
      </w:pPr>
      <w:r>
        <w:t xml:space="preserve">    getch();</w:t>
      </w:r>
    </w:p>
    <w:p w:rsidR="00B965C3" w:rsidRDefault="00B965C3" w:rsidP="00F82481">
      <w:pPr>
        <w:pStyle w:val="NoSpacing"/>
      </w:pPr>
      <w:r>
        <w:t xml:space="preserve">    fclose(fptr);</w:t>
      </w:r>
    </w:p>
    <w:p w:rsidR="00B965C3" w:rsidRDefault="00B965C3" w:rsidP="00F82481">
      <w:pPr>
        <w:pStyle w:val="NoSpacing"/>
      </w:pPr>
      <w:r>
        <w:t xml:space="preserve">    return 0;</w:t>
      </w:r>
    </w:p>
    <w:p w:rsidR="00B965C3" w:rsidRDefault="00B965C3" w:rsidP="00F82481">
      <w:pPr>
        <w:pStyle w:val="NoSpacing"/>
      </w:pPr>
      <w:r>
        <w:t>}</w:t>
      </w:r>
    </w:p>
    <w:p w:rsidR="00B965C3" w:rsidRDefault="00B965C3" w:rsidP="00F82481">
      <w:pPr>
        <w:pStyle w:val="NoSpacing"/>
      </w:pPr>
      <w:r>
        <w:t>int countOccurrences(FILE *fptr, const char *word)</w:t>
      </w:r>
    </w:p>
    <w:p w:rsidR="00B965C3" w:rsidRDefault="00B965C3" w:rsidP="00F82481">
      <w:pPr>
        <w:pStyle w:val="NoSpacing"/>
      </w:pPr>
      <w:r>
        <w:t>{</w:t>
      </w:r>
    </w:p>
    <w:p w:rsidR="00B965C3" w:rsidRDefault="00B965C3" w:rsidP="00F82481">
      <w:pPr>
        <w:pStyle w:val="NoSpacing"/>
      </w:pPr>
      <w:r>
        <w:t xml:space="preserve">    char str[BUFFER_SIZE];</w:t>
      </w:r>
    </w:p>
    <w:p w:rsidR="00B965C3" w:rsidRDefault="00B965C3" w:rsidP="00F82481">
      <w:pPr>
        <w:pStyle w:val="NoSpacing"/>
      </w:pPr>
      <w:r>
        <w:t xml:space="preserve">    char *pos,ch;</w:t>
      </w:r>
    </w:p>
    <w:p w:rsidR="00B965C3" w:rsidRDefault="00B965C3" w:rsidP="00F82481">
      <w:pPr>
        <w:pStyle w:val="NoSpacing"/>
      </w:pPr>
      <w:r>
        <w:t xml:space="preserve">    int index, count;</w:t>
      </w:r>
    </w:p>
    <w:p w:rsidR="00B965C3" w:rsidRDefault="00B965C3" w:rsidP="00F82481">
      <w:pPr>
        <w:pStyle w:val="NoSpacing"/>
      </w:pPr>
      <w:r>
        <w:t xml:space="preserve">    count = 0;</w:t>
      </w:r>
    </w:p>
    <w:p w:rsidR="00B965C3" w:rsidRDefault="00B965C3" w:rsidP="00F82481">
      <w:pPr>
        <w:pStyle w:val="NoSpacing"/>
      </w:pPr>
      <w:r>
        <w:t xml:space="preserve">    printf("\nContents of file are: ");</w:t>
      </w:r>
    </w:p>
    <w:p w:rsidR="00B965C3" w:rsidRDefault="00B965C3" w:rsidP="00F82481">
      <w:pPr>
        <w:pStyle w:val="NoSpacing"/>
      </w:pPr>
      <w:r>
        <w:t xml:space="preserve">    while((ch = fgetc(fptr)) != EOF)</w:t>
      </w:r>
    </w:p>
    <w:p w:rsidR="00B965C3" w:rsidRDefault="00B965C3" w:rsidP="00F82481">
      <w:pPr>
        <w:pStyle w:val="NoSpacing"/>
      </w:pPr>
      <w:r>
        <w:t xml:space="preserve">      printf("%c", ch);</w:t>
      </w:r>
    </w:p>
    <w:p w:rsidR="00B965C3" w:rsidRDefault="00B965C3" w:rsidP="00F82481">
      <w:pPr>
        <w:pStyle w:val="NoSpacing"/>
      </w:pPr>
      <w:r>
        <w:tab/>
        <w:t>rewind(fptr);</w:t>
      </w:r>
    </w:p>
    <w:p w:rsidR="00B965C3" w:rsidRDefault="00B965C3" w:rsidP="00F82481">
      <w:pPr>
        <w:pStyle w:val="NoSpacing"/>
      </w:pPr>
      <w:r>
        <w:t xml:space="preserve">    while ((fgets(str, BUFFER_SIZE, fptr)) != NULL)</w:t>
      </w:r>
    </w:p>
    <w:p w:rsidR="00B965C3" w:rsidRDefault="00B965C3" w:rsidP="00F82481">
      <w:pPr>
        <w:pStyle w:val="NoSpacing"/>
      </w:pPr>
      <w:r>
        <w:t xml:space="preserve">    {</w:t>
      </w:r>
    </w:p>
    <w:p w:rsidR="00B965C3" w:rsidRDefault="00B965C3" w:rsidP="00F82481">
      <w:pPr>
        <w:pStyle w:val="NoSpacing"/>
      </w:pPr>
      <w:r>
        <w:tab/>
        <w:t>index = 0;</w:t>
      </w:r>
    </w:p>
    <w:p w:rsidR="00B965C3" w:rsidRDefault="00B965C3" w:rsidP="00F82481">
      <w:pPr>
        <w:pStyle w:val="NoSpacing"/>
      </w:pPr>
      <w:r>
        <w:tab/>
        <w:t>// Fin1d next occurrence of word in str</w:t>
      </w:r>
    </w:p>
    <w:p w:rsidR="00B965C3" w:rsidRDefault="00B965C3" w:rsidP="00F82481">
      <w:pPr>
        <w:pStyle w:val="NoSpacing"/>
      </w:pPr>
      <w:r>
        <w:lastRenderedPageBreak/>
        <w:tab/>
        <w:t>while ((pos = strstr(str + index, word)) != NULL)</w:t>
      </w:r>
    </w:p>
    <w:p w:rsidR="00B965C3" w:rsidRDefault="00B965C3" w:rsidP="00F82481">
      <w:pPr>
        <w:pStyle w:val="NoSpacing"/>
      </w:pPr>
      <w:r>
        <w:tab/>
        <w:t>{</w:t>
      </w:r>
    </w:p>
    <w:p w:rsidR="00B965C3" w:rsidRDefault="00B965C3" w:rsidP="00F82481">
      <w:pPr>
        <w:pStyle w:val="NoSpacing"/>
      </w:pPr>
      <w:r>
        <w:tab/>
        <w:t xml:space="preserve">    index = (pos - str) + 1;</w:t>
      </w:r>
    </w:p>
    <w:p w:rsidR="00B965C3" w:rsidRDefault="00B965C3" w:rsidP="00F82481">
      <w:pPr>
        <w:pStyle w:val="NoSpacing"/>
      </w:pPr>
      <w:r>
        <w:tab/>
        <w:t xml:space="preserve">    count++;</w:t>
      </w:r>
    </w:p>
    <w:p w:rsidR="00B965C3" w:rsidRDefault="00B965C3" w:rsidP="00F82481">
      <w:pPr>
        <w:pStyle w:val="NoSpacing"/>
      </w:pPr>
      <w:r>
        <w:tab/>
        <w:t>}</w:t>
      </w:r>
    </w:p>
    <w:p w:rsidR="00B965C3" w:rsidRDefault="00B965C3" w:rsidP="00F82481">
      <w:pPr>
        <w:pStyle w:val="NoSpacing"/>
      </w:pPr>
      <w:r>
        <w:t xml:space="preserve">    }</w:t>
      </w:r>
    </w:p>
    <w:p w:rsidR="00B965C3" w:rsidRDefault="00B965C3" w:rsidP="00F82481">
      <w:pPr>
        <w:pStyle w:val="NoSpacing"/>
      </w:pPr>
      <w:r>
        <w:t xml:space="preserve">    return count;</w:t>
      </w:r>
    </w:p>
    <w:p w:rsidR="00B965C3" w:rsidRDefault="00B965C3" w:rsidP="00F82481">
      <w:pPr>
        <w:pStyle w:val="NoSpacing"/>
      </w:pPr>
      <w:r>
        <w:t>}</w:t>
      </w:r>
    </w:p>
    <w:p w:rsidR="00B965C3" w:rsidRDefault="00B965C3" w:rsidP="00097F52">
      <w:pPr>
        <w:spacing w:line="360" w:lineRule="auto"/>
        <w:jc w:val="both"/>
      </w:pPr>
    </w:p>
    <w:p w:rsidR="00B965C3" w:rsidRPr="009E7A74" w:rsidRDefault="009E7A74" w:rsidP="009E7A74">
      <w:pPr>
        <w:spacing w:after="200" w:line="276" w:lineRule="auto"/>
      </w:pPr>
      <w:r>
        <w:br w:type="page"/>
      </w:r>
      <w:r>
        <w:lastRenderedPageBreak/>
        <w:t xml:space="preserve">4.3 </w:t>
      </w:r>
      <w:r w:rsidRPr="009E7A74">
        <w:rPr>
          <w:b/>
          <w:u w:val="single"/>
        </w:rPr>
        <w:t>Screen Shots</w:t>
      </w:r>
      <w:r>
        <w:rPr>
          <w:b/>
          <w:u w:val="single"/>
        </w:rPr>
        <w:t>:</w:t>
      </w:r>
    </w:p>
    <w:p w:rsidR="00856556" w:rsidRPr="000D39AF" w:rsidRDefault="00856556" w:rsidP="00097F52">
      <w:pPr>
        <w:spacing w:line="360" w:lineRule="auto"/>
        <w:jc w:val="both"/>
      </w:pPr>
      <w:r>
        <w:rPr>
          <w:noProof/>
          <w:lang w:val="en-US" w:bidi="hi-IN"/>
        </w:rPr>
        <w:drawing>
          <wp:inline distT="0" distB="0" distL="0" distR="0">
            <wp:extent cx="5731510" cy="3582035"/>
            <wp:effectExtent l="19050" t="0" r="2540" b="0"/>
            <wp:docPr id="28"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6"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29" name="Picture 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7"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31" name="Picture 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8"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32" name="Picture 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9"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33" name="Picture 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0"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34" name="Picture 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1"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35" name="Picture 8"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2"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36" name="Picture 9"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3"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37" name="Picture 1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4"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38" name="Picture 1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5"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39" name="Picture 1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6"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40" name="Picture 1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7"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41" name="Picture 1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8"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42" name="Picture 15"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9"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43" name="Picture 1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0"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44" name="Picture 1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1"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45" name="Picture 18"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2"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46" name="Picture 1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3"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47" name="Picture 2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34"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48" name="Picture 2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35" cstate="print"/>
                    <a:stretch>
                      <a:fillRect/>
                    </a:stretch>
                  </pic:blipFill>
                  <pic:spPr>
                    <a:xfrm>
                      <a:off x="0" y="0"/>
                      <a:ext cx="5731510" cy="3582035"/>
                    </a:xfrm>
                    <a:prstGeom prst="rect">
                      <a:avLst/>
                    </a:prstGeom>
                  </pic:spPr>
                </pic:pic>
              </a:graphicData>
            </a:graphic>
          </wp:inline>
        </w:drawing>
      </w:r>
      <w:r>
        <w:rPr>
          <w:noProof/>
          <w:lang w:val="en-US" w:bidi="hi-IN"/>
        </w:rPr>
        <w:lastRenderedPageBreak/>
        <w:drawing>
          <wp:inline distT="0" distB="0" distL="0" distR="0">
            <wp:extent cx="5731510" cy="3582035"/>
            <wp:effectExtent l="19050" t="0" r="2540" b="0"/>
            <wp:docPr id="49" name="Picture 2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36" cstate="print"/>
                    <a:stretch>
                      <a:fillRect/>
                    </a:stretch>
                  </pic:blipFill>
                  <pic:spPr>
                    <a:xfrm>
                      <a:off x="0" y="0"/>
                      <a:ext cx="5731510" cy="3582035"/>
                    </a:xfrm>
                    <a:prstGeom prst="rect">
                      <a:avLst/>
                    </a:prstGeom>
                  </pic:spPr>
                </pic:pic>
              </a:graphicData>
            </a:graphic>
          </wp:inline>
        </w:drawing>
      </w:r>
      <w:r w:rsidR="008D7A07">
        <w:t xml:space="preserve"> </w:t>
      </w:r>
      <w:r>
        <w:rPr>
          <w:noProof/>
          <w:lang w:val="en-US" w:bidi="hi-IN"/>
        </w:rPr>
        <w:drawing>
          <wp:inline distT="0" distB="0" distL="0" distR="0">
            <wp:extent cx="5731510" cy="3582035"/>
            <wp:effectExtent l="19050" t="0" r="2540" b="0"/>
            <wp:docPr id="50" name="Picture 23"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7" cstate="print"/>
                    <a:stretch>
                      <a:fillRect/>
                    </a:stretch>
                  </pic:blipFill>
                  <pic:spPr>
                    <a:xfrm>
                      <a:off x="0" y="0"/>
                      <a:ext cx="5731510" cy="3582035"/>
                    </a:xfrm>
                    <a:prstGeom prst="rect">
                      <a:avLst/>
                    </a:prstGeom>
                  </pic:spPr>
                </pic:pic>
              </a:graphicData>
            </a:graphic>
          </wp:inline>
        </w:drawing>
      </w:r>
    </w:p>
    <w:p w:rsidR="00A51913" w:rsidRDefault="00A51913" w:rsidP="00097F52">
      <w:pPr>
        <w:tabs>
          <w:tab w:val="left" w:pos="2880"/>
        </w:tabs>
        <w:spacing w:line="360" w:lineRule="auto"/>
        <w:rPr>
          <w:rFonts w:ascii="Times New Roman" w:hAnsi="Times New Roman"/>
          <w:sz w:val="28"/>
          <w:szCs w:val="28"/>
        </w:rPr>
      </w:pPr>
    </w:p>
    <w:p w:rsidR="008D7A07" w:rsidRDefault="008D7A07" w:rsidP="00097F52">
      <w:pPr>
        <w:spacing w:after="200" w:line="360" w:lineRule="auto"/>
        <w:rPr>
          <w:rFonts w:ascii="Bell MT" w:hAnsi="Bell MT"/>
          <w:b/>
          <w:sz w:val="36"/>
          <w:u w:val="single"/>
        </w:rPr>
      </w:pPr>
      <w:r>
        <w:rPr>
          <w:rFonts w:ascii="Bell MT" w:hAnsi="Bell MT"/>
          <w:b/>
          <w:sz w:val="36"/>
          <w:u w:val="single"/>
        </w:rPr>
        <w:br w:type="page"/>
      </w:r>
    </w:p>
    <w:p w:rsidR="00C96E73" w:rsidRPr="00425604" w:rsidRDefault="00552F46" w:rsidP="009E7A74">
      <w:pPr>
        <w:spacing w:line="360" w:lineRule="auto"/>
        <w:rPr>
          <w:rFonts w:cstheme="minorHAnsi"/>
          <w:b/>
          <w:sz w:val="24"/>
          <w:szCs w:val="24"/>
        </w:rPr>
      </w:pPr>
      <w:r w:rsidRPr="00425604">
        <w:rPr>
          <w:rFonts w:cstheme="minorHAnsi"/>
          <w:sz w:val="24"/>
          <w:szCs w:val="24"/>
        </w:rPr>
        <w:lastRenderedPageBreak/>
        <w:t xml:space="preserve">5. </w:t>
      </w:r>
      <w:r w:rsidRPr="00425604">
        <w:rPr>
          <w:rFonts w:cstheme="minorHAnsi"/>
          <w:b/>
          <w:sz w:val="24"/>
          <w:szCs w:val="24"/>
        </w:rPr>
        <w:t>Conclusion:</w:t>
      </w:r>
    </w:p>
    <w:p w:rsidR="00552F46" w:rsidRPr="00425604" w:rsidRDefault="00552F46" w:rsidP="00097F52">
      <w:pPr>
        <w:spacing w:line="360" w:lineRule="auto"/>
        <w:ind w:left="3600" w:hanging="3600"/>
        <w:rPr>
          <w:rFonts w:cstheme="minorHAnsi"/>
          <w:b/>
          <w:sz w:val="24"/>
          <w:szCs w:val="24"/>
          <w:u w:val="single"/>
        </w:rPr>
      </w:pPr>
      <w:r w:rsidRPr="00425604">
        <w:rPr>
          <w:rFonts w:cstheme="minorHAnsi"/>
          <w:sz w:val="24"/>
          <w:szCs w:val="24"/>
        </w:rPr>
        <w:t xml:space="preserve">5.1 </w:t>
      </w:r>
      <w:r w:rsidRPr="00425604">
        <w:rPr>
          <w:rFonts w:cstheme="minorHAnsi"/>
          <w:b/>
          <w:sz w:val="24"/>
          <w:szCs w:val="24"/>
          <w:u w:val="single"/>
        </w:rPr>
        <w:t>Limitation:</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Project cannot be hosted online.</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Static time and date.</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Once the data is inserted in the search engine, it can’t be modified.</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Can have abnormal program termination sometimes.</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Using pointer can affect program security.</w:t>
      </w:r>
    </w:p>
    <w:p w:rsidR="00552F46" w:rsidRPr="00425604" w:rsidRDefault="006A0C31" w:rsidP="00097F52">
      <w:pPr>
        <w:spacing w:line="360" w:lineRule="auto"/>
        <w:rPr>
          <w:rFonts w:cstheme="minorHAnsi"/>
          <w:sz w:val="24"/>
          <w:szCs w:val="24"/>
        </w:rPr>
      </w:pPr>
      <w:r w:rsidRPr="00425604">
        <w:rPr>
          <w:rFonts w:cstheme="minorHAnsi"/>
          <w:sz w:val="24"/>
          <w:szCs w:val="24"/>
        </w:rPr>
        <w:t xml:space="preserve">5.2 </w:t>
      </w:r>
      <w:r w:rsidRPr="00425604">
        <w:rPr>
          <w:rFonts w:cstheme="minorHAnsi"/>
          <w:b/>
          <w:sz w:val="24"/>
          <w:szCs w:val="24"/>
          <w:u w:val="single"/>
        </w:rPr>
        <w:t>Enhancement</w:t>
      </w:r>
      <w:r w:rsidRPr="00425604">
        <w:rPr>
          <w:rFonts w:cstheme="minorHAnsi"/>
          <w:sz w:val="24"/>
          <w:szCs w:val="24"/>
        </w:rPr>
        <w:t>:</w:t>
      </w:r>
    </w:p>
    <w:p w:rsidR="006A0C31" w:rsidRPr="00425604" w:rsidRDefault="006A0C31" w:rsidP="00097F52">
      <w:pPr>
        <w:pStyle w:val="ListParagraph"/>
        <w:numPr>
          <w:ilvl w:val="0"/>
          <w:numId w:val="6"/>
        </w:numPr>
        <w:spacing w:line="360" w:lineRule="auto"/>
        <w:rPr>
          <w:rFonts w:cstheme="minorHAnsi"/>
          <w:sz w:val="24"/>
          <w:szCs w:val="24"/>
        </w:rPr>
      </w:pPr>
      <w:r w:rsidRPr="00425604">
        <w:rPr>
          <w:rFonts w:cstheme="minorHAnsi"/>
          <w:sz w:val="24"/>
          <w:szCs w:val="24"/>
        </w:rPr>
        <w:t>Data in the search engine can be modified.</w:t>
      </w:r>
    </w:p>
    <w:p w:rsidR="006A0C31" w:rsidRPr="00425604" w:rsidRDefault="006A0C31" w:rsidP="00097F52">
      <w:pPr>
        <w:pStyle w:val="ListParagraph"/>
        <w:numPr>
          <w:ilvl w:val="0"/>
          <w:numId w:val="6"/>
        </w:numPr>
        <w:spacing w:line="360" w:lineRule="auto"/>
        <w:rPr>
          <w:rFonts w:cstheme="minorHAnsi"/>
          <w:sz w:val="24"/>
          <w:szCs w:val="24"/>
        </w:rPr>
      </w:pPr>
      <w:r w:rsidRPr="00425604">
        <w:rPr>
          <w:rFonts w:cstheme="minorHAnsi"/>
          <w:sz w:val="24"/>
          <w:szCs w:val="24"/>
        </w:rPr>
        <w:t>Scientific calculator can be implemented.</w:t>
      </w:r>
    </w:p>
    <w:p w:rsidR="006A0C31" w:rsidRPr="00E64F12" w:rsidRDefault="006A0C31" w:rsidP="00097F52">
      <w:pPr>
        <w:pStyle w:val="ListParagraph"/>
        <w:numPr>
          <w:ilvl w:val="0"/>
          <w:numId w:val="6"/>
        </w:numPr>
        <w:spacing w:line="360" w:lineRule="auto"/>
        <w:rPr>
          <w:rFonts w:cstheme="minorHAnsi"/>
          <w:sz w:val="24"/>
          <w:szCs w:val="24"/>
        </w:rPr>
      </w:pPr>
      <w:r w:rsidRPr="00425604">
        <w:rPr>
          <w:rFonts w:cstheme="minorHAnsi"/>
          <w:sz w:val="24"/>
          <w:szCs w:val="24"/>
        </w:rPr>
        <w:t>Creating new user accounts may be possible.</w:t>
      </w:r>
    </w:p>
    <w:p w:rsidR="006A0C31" w:rsidRPr="00425604" w:rsidRDefault="006A0C31" w:rsidP="00097F52">
      <w:pPr>
        <w:spacing w:line="360" w:lineRule="auto"/>
        <w:rPr>
          <w:rFonts w:cstheme="minorHAnsi"/>
          <w:sz w:val="24"/>
          <w:szCs w:val="24"/>
        </w:rPr>
      </w:pPr>
      <w:r w:rsidRPr="00425604">
        <w:rPr>
          <w:rFonts w:cstheme="minorHAnsi"/>
          <w:b/>
          <w:sz w:val="24"/>
          <w:szCs w:val="24"/>
        </w:rPr>
        <w:t>References</w:t>
      </w:r>
      <w:r w:rsidRPr="00425604">
        <w:rPr>
          <w:rFonts w:cstheme="minorHAnsi"/>
          <w:sz w:val="24"/>
          <w:szCs w:val="24"/>
        </w:rPr>
        <w:t>:</w:t>
      </w:r>
    </w:p>
    <w:p w:rsidR="006A0C31" w:rsidRPr="00425604" w:rsidRDefault="006A0C31" w:rsidP="00097F52">
      <w:pPr>
        <w:spacing w:line="360" w:lineRule="auto"/>
        <w:rPr>
          <w:rFonts w:cstheme="minorHAnsi"/>
          <w:sz w:val="24"/>
          <w:szCs w:val="24"/>
        </w:rPr>
      </w:pPr>
      <w:r w:rsidRPr="00425604">
        <w:rPr>
          <w:rFonts w:cstheme="minorHAnsi"/>
          <w:sz w:val="24"/>
          <w:szCs w:val="24"/>
        </w:rPr>
        <w:t xml:space="preserve">6.1 </w:t>
      </w:r>
      <w:r w:rsidRPr="00425604">
        <w:rPr>
          <w:rFonts w:cstheme="minorHAnsi"/>
          <w:b/>
          <w:sz w:val="24"/>
          <w:szCs w:val="24"/>
          <w:u w:val="single"/>
        </w:rPr>
        <w:t>Bibliography</w:t>
      </w:r>
      <w:r w:rsidRPr="00425604">
        <w:rPr>
          <w:rFonts w:cstheme="minorHAnsi"/>
          <w:sz w:val="24"/>
          <w:szCs w:val="24"/>
        </w:rPr>
        <w:t>:</w:t>
      </w:r>
    </w:p>
    <w:p w:rsidR="006A0C31" w:rsidRPr="00425604" w:rsidRDefault="006A0C31" w:rsidP="00097F52">
      <w:pPr>
        <w:spacing w:line="360" w:lineRule="auto"/>
        <w:rPr>
          <w:rFonts w:cstheme="minorHAnsi"/>
          <w:sz w:val="24"/>
          <w:szCs w:val="24"/>
        </w:rPr>
      </w:pPr>
      <w:r w:rsidRPr="00425604">
        <w:rPr>
          <w:rFonts w:cstheme="minorHAnsi"/>
          <w:sz w:val="24"/>
          <w:szCs w:val="24"/>
        </w:rPr>
        <w:t>ANSI by balguruswami (6</w:t>
      </w:r>
      <w:r w:rsidRPr="00425604">
        <w:rPr>
          <w:rFonts w:cstheme="minorHAnsi"/>
          <w:sz w:val="24"/>
          <w:szCs w:val="24"/>
          <w:vertAlign w:val="superscript"/>
        </w:rPr>
        <w:t>th</w:t>
      </w:r>
      <w:r w:rsidRPr="00425604">
        <w:rPr>
          <w:rFonts w:cstheme="minorHAnsi"/>
          <w:sz w:val="24"/>
          <w:szCs w:val="24"/>
        </w:rPr>
        <w:t xml:space="preserve"> edition).</w:t>
      </w:r>
    </w:p>
    <w:p w:rsidR="006A0C31" w:rsidRPr="00425604" w:rsidRDefault="006A0C31" w:rsidP="00097F52">
      <w:pPr>
        <w:spacing w:line="360" w:lineRule="auto"/>
        <w:rPr>
          <w:rFonts w:cstheme="minorHAnsi"/>
          <w:sz w:val="24"/>
          <w:szCs w:val="24"/>
        </w:rPr>
      </w:pPr>
      <w:r w:rsidRPr="00425604">
        <w:rPr>
          <w:rFonts w:cstheme="minorHAnsi"/>
          <w:sz w:val="24"/>
          <w:szCs w:val="24"/>
        </w:rPr>
        <w:t>Let us C by yashwantrao kanetkar (4</w:t>
      </w:r>
      <w:r w:rsidRPr="00425604">
        <w:rPr>
          <w:rFonts w:cstheme="minorHAnsi"/>
          <w:sz w:val="24"/>
          <w:szCs w:val="24"/>
          <w:vertAlign w:val="superscript"/>
        </w:rPr>
        <w:t>th</w:t>
      </w:r>
      <w:r w:rsidRPr="00425604">
        <w:rPr>
          <w:rFonts w:cstheme="minorHAnsi"/>
          <w:sz w:val="24"/>
          <w:szCs w:val="24"/>
        </w:rPr>
        <w:t xml:space="preserve"> edition).</w:t>
      </w:r>
    </w:p>
    <w:p w:rsidR="006A0C31" w:rsidRPr="00425604" w:rsidRDefault="006A0C31" w:rsidP="00097F52">
      <w:pPr>
        <w:spacing w:line="360" w:lineRule="auto"/>
        <w:rPr>
          <w:rFonts w:cstheme="minorHAnsi"/>
          <w:sz w:val="24"/>
          <w:szCs w:val="24"/>
        </w:rPr>
      </w:pPr>
      <w:r w:rsidRPr="00425604">
        <w:rPr>
          <w:rFonts w:cstheme="minorHAnsi"/>
          <w:sz w:val="24"/>
          <w:szCs w:val="24"/>
        </w:rPr>
        <w:t xml:space="preserve">6.2 </w:t>
      </w:r>
      <w:r w:rsidRPr="00425604">
        <w:rPr>
          <w:rFonts w:cstheme="minorHAnsi"/>
          <w:b/>
          <w:sz w:val="24"/>
          <w:szCs w:val="24"/>
          <w:u w:val="single"/>
        </w:rPr>
        <w:t>Webliography</w:t>
      </w:r>
      <w:r w:rsidRPr="00425604">
        <w:rPr>
          <w:rFonts w:cstheme="minorHAnsi"/>
          <w:sz w:val="24"/>
          <w:szCs w:val="24"/>
        </w:rPr>
        <w:t>:</w:t>
      </w:r>
    </w:p>
    <w:p w:rsidR="006A0C31" w:rsidRPr="00425604" w:rsidRDefault="002F6A74" w:rsidP="00097F52">
      <w:pPr>
        <w:spacing w:line="360" w:lineRule="auto"/>
        <w:rPr>
          <w:rFonts w:cstheme="minorHAnsi"/>
          <w:sz w:val="24"/>
          <w:szCs w:val="24"/>
        </w:rPr>
      </w:pPr>
      <w:hyperlink r:id="rId38" w:history="1">
        <w:r w:rsidR="006A0C31" w:rsidRPr="00425604">
          <w:rPr>
            <w:rStyle w:val="Hyperlink"/>
            <w:rFonts w:cstheme="minorHAnsi"/>
            <w:sz w:val="24"/>
            <w:szCs w:val="24"/>
          </w:rPr>
          <w:t>www.w3schools.com</w:t>
        </w:r>
      </w:hyperlink>
    </w:p>
    <w:p w:rsidR="006A0C31" w:rsidRPr="00425604" w:rsidRDefault="002F6A74" w:rsidP="00097F52">
      <w:pPr>
        <w:spacing w:line="360" w:lineRule="auto"/>
        <w:rPr>
          <w:rFonts w:cstheme="minorHAnsi"/>
          <w:sz w:val="24"/>
          <w:szCs w:val="24"/>
        </w:rPr>
      </w:pPr>
      <w:hyperlink r:id="rId39" w:history="1">
        <w:r w:rsidR="006A0C31" w:rsidRPr="00425604">
          <w:rPr>
            <w:rStyle w:val="Hyperlink"/>
            <w:rFonts w:cstheme="minorHAnsi"/>
            <w:sz w:val="24"/>
            <w:szCs w:val="24"/>
          </w:rPr>
          <w:t>www.quora.com</w:t>
        </w:r>
      </w:hyperlink>
    </w:p>
    <w:p w:rsidR="006A0C31" w:rsidRPr="00425604" w:rsidRDefault="002F6A74" w:rsidP="00097F52">
      <w:pPr>
        <w:spacing w:line="360" w:lineRule="auto"/>
        <w:rPr>
          <w:rFonts w:cstheme="minorHAnsi"/>
          <w:sz w:val="24"/>
          <w:szCs w:val="24"/>
        </w:rPr>
      </w:pPr>
      <w:hyperlink r:id="rId40" w:history="1">
        <w:r w:rsidR="006A0C31" w:rsidRPr="00425604">
          <w:rPr>
            <w:rStyle w:val="Hyperlink"/>
            <w:rFonts w:cstheme="minorHAnsi"/>
            <w:sz w:val="24"/>
            <w:szCs w:val="24"/>
          </w:rPr>
          <w:t>www.tutorialspoint.com</w:t>
        </w:r>
      </w:hyperlink>
    </w:p>
    <w:p w:rsidR="006A0C31" w:rsidRDefault="002F6A74" w:rsidP="00097F52">
      <w:pPr>
        <w:spacing w:line="360" w:lineRule="auto"/>
        <w:rPr>
          <w:rFonts w:cstheme="minorHAnsi"/>
          <w:sz w:val="24"/>
          <w:szCs w:val="24"/>
        </w:rPr>
      </w:pPr>
      <w:hyperlink r:id="rId41" w:history="1">
        <w:r w:rsidR="006A0C31" w:rsidRPr="00425604">
          <w:rPr>
            <w:rStyle w:val="Hyperlink"/>
            <w:rFonts w:cstheme="minorHAnsi"/>
            <w:sz w:val="24"/>
            <w:szCs w:val="24"/>
          </w:rPr>
          <w:t>www.google.com</w:t>
        </w:r>
      </w:hyperlink>
    </w:p>
    <w:p w:rsidR="00425604" w:rsidRDefault="002F6A74" w:rsidP="00097F52">
      <w:pPr>
        <w:spacing w:line="360" w:lineRule="auto"/>
        <w:rPr>
          <w:rFonts w:cstheme="minorHAnsi"/>
          <w:sz w:val="24"/>
          <w:szCs w:val="24"/>
        </w:rPr>
      </w:pPr>
      <w:hyperlink r:id="rId42" w:history="1">
        <w:r w:rsidR="00425604" w:rsidRPr="0025478C">
          <w:rPr>
            <w:rStyle w:val="Hyperlink"/>
            <w:rFonts w:cstheme="minorHAnsi"/>
            <w:sz w:val="24"/>
            <w:szCs w:val="24"/>
          </w:rPr>
          <w:t>www.programiz.com</w:t>
        </w:r>
      </w:hyperlink>
    </w:p>
    <w:p w:rsidR="00425604" w:rsidRDefault="002F6A74" w:rsidP="00097F52">
      <w:pPr>
        <w:spacing w:line="360" w:lineRule="auto"/>
        <w:rPr>
          <w:rFonts w:cstheme="minorHAnsi"/>
          <w:sz w:val="24"/>
          <w:szCs w:val="24"/>
        </w:rPr>
      </w:pPr>
      <w:hyperlink r:id="rId43" w:history="1">
        <w:r w:rsidR="00425604" w:rsidRPr="0025478C">
          <w:rPr>
            <w:rStyle w:val="Hyperlink"/>
            <w:rFonts w:cstheme="minorHAnsi"/>
            <w:sz w:val="24"/>
            <w:szCs w:val="24"/>
          </w:rPr>
          <w:t>www.youtube.com</w:t>
        </w:r>
      </w:hyperlink>
    </w:p>
    <w:p w:rsidR="00425604" w:rsidRPr="00425604" w:rsidRDefault="00425604" w:rsidP="00097F52">
      <w:pPr>
        <w:spacing w:line="360" w:lineRule="auto"/>
        <w:rPr>
          <w:rFonts w:cstheme="minorHAnsi"/>
          <w:sz w:val="24"/>
          <w:szCs w:val="24"/>
        </w:rPr>
      </w:pPr>
    </w:p>
    <w:sectPr w:rsidR="00425604" w:rsidRPr="00425604" w:rsidSect="00E30419">
      <w:headerReference w:type="default" r:id="rId44"/>
      <w:footerReference w:type="default" r:id="rId45"/>
      <w:pgSz w:w="11906" w:h="16838"/>
      <w:pgMar w:top="259" w:right="709"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0F8E" w:rsidRDefault="00F30F8E" w:rsidP="0085727A">
      <w:pPr>
        <w:spacing w:after="0" w:line="240" w:lineRule="auto"/>
      </w:pPr>
      <w:r>
        <w:separator/>
      </w:r>
    </w:p>
  </w:endnote>
  <w:endnote w:type="continuationSeparator" w:id="0">
    <w:p w:rsidR="00F30F8E" w:rsidRDefault="00F30F8E" w:rsidP="008572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8306515"/>
      <w:docPartObj>
        <w:docPartGallery w:val="Page Numbers (Bottom of Page)"/>
        <w:docPartUnique/>
      </w:docPartObj>
    </w:sdtPr>
    <w:sdtEndPr>
      <w:rPr>
        <w:noProof/>
      </w:rPr>
    </w:sdtEndPr>
    <w:sdtContent>
      <w:p w:rsidR="002B2FB0" w:rsidRDefault="002F6A74">
        <w:pPr>
          <w:pStyle w:val="Footer"/>
        </w:pPr>
        <w:r>
          <w:fldChar w:fldCharType="begin"/>
        </w:r>
        <w:r w:rsidR="002B2FB0">
          <w:instrText xml:space="preserve"> PAGE   \* MERGEFORMAT </w:instrText>
        </w:r>
        <w:r>
          <w:fldChar w:fldCharType="separate"/>
        </w:r>
        <w:r w:rsidR="00E30419">
          <w:rPr>
            <w:noProof/>
          </w:rPr>
          <w:t>60</w:t>
        </w:r>
        <w:r>
          <w:rPr>
            <w:noProof/>
          </w:rPr>
          <w:fldChar w:fldCharType="end"/>
        </w:r>
      </w:p>
    </w:sdtContent>
  </w:sdt>
  <w:p w:rsidR="002B2FB0" w:rsidRDefault="002B2F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0F8E" w:rsidRDefault="00F30F8E" w:rsidP="0085727A">
      <w:pPr>
        <w:spacing w:after="0" w:line="240" w:lineRule="auto"/>
      </w:pPr>
      <w:r>
        <w:separator/>
      </w:r>
    </w:p>
  </w:footnote>
  <w:footnote w:type="continuationSeparator" w:id="0">
    <w:p w:rsidR="00F30F8E" w:rsidRDefault="00F30F8E" w:rsidP="008572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419" w:rsidRPr="00A6203F" w:rsidRDefault="00E30419" w:rsidP="00E30419">
    <w:pPr>
      <w:spacing w:after="0" w:line="360" w:lineRule="auto"/>
      <w:rPr>
        <w:rFonts w:ascii="Times New Roman" w:hAnsi="Times New Roman" w:cs="Times New Roman"/>
        <w:b/>
        <w:bCs/>
        <w:sz w:val="20"/>
        <w:szCs w:val="20"/>
      </w:rPr>
    </w:pPr>
    <w:r>
      <w:rPr>
        <w:rFonts w:ascii="Times New Roman" w:hAnsi="Times New Roman" w:cs="Times New Roman"/>
        <w:b/>
        <w:bCs/>
        <w:color w:val="000000" w:themeColor="text1"/>
        <w:sz w:val="20"/>
        <w:szCs w:val="10"/>
      </w:rPr>
      <w:t xml:space="preserve">     </w:t>
    </w:r>
    <w:r w:rsidR="002B2FB0" w:rsidRPr="00A6203F">
      <w:rPr>
        <w:rFonts w:ascii="Times New Roman" w:hAnsi="Times New Roman" w:cs="Times New Roman"/>
        <w:b/>
        <w:bCs/>
        <w:color w:val="000000" w:themeColor="text1"/>
        <w:sz w:val="20"/>
        <w:szCs w:val="10"/>
      </w:rPr>
      <w:t>Macro Access Variable Search Engine (MAVS)</w:t>
    </w:r>
    <w:r>
      <w:rPr>
        <w:rFonts w:ascii="Times New Roman" w:hAnsi="Times New Roman" w:cs="Times New Roman"/>
        <w:b/>
        <w:bCs/>
        <w:color w:val="000000" w:themeColor="text1"/>
        <w:sz w:val="20"/>
        <w:szCs w:val="10"/>
      </w:rPr>
      <w:t xml:space="preserve">                                                                              </w:t>
    </w:r>
    <w:r>
      <w:rPr>
        <w:rFonts w:ascii="Times New Roman" w:hAnsi="Times New Roman" w:cs="Times New Roman"/>
        <w:b/>
        <w:bCs/>
        <w:sz w:val="20"/>
        <w:szCs w:val="20"/>
      </w:rPr>
      <w:t>BVIMSR, Navi Mumbai.</w:t>
    </w:r>
  </w:p>
  <w:p w:rsidR="002B2FB0" w:rsidRDefault="002B2FB0" w:rsidP="00E30419">
    <w:pPr>
      <w:spacing w:after="0" w:line="360" w:lineRule="auto"/>
      <w:jc w:val="center"/>
      <w:rPr>
        <w:rFonts w:ascii="Times New Roman" w:hAnsi="Times New Roman" w:cs="Times New Roman"/>
        <w:sz w:val="20"/>
        <w:szCs w:val="10"/>
      </w:rPr>
    </w:pPr>
  </w:p>
  <w:p w:rsidR="002B2FB0" w:rsidRPr="00A6203F" w:rsidRDefault="002B2FB0" w:rsidP="00A6203F">
    <w:pPr>
      <w:spacing w:line="360" w:lineRule="auto"/>
      <w:ind w:left="720" w:right="-449"/>
      <w:jc w:val="right"/>
      <w:rPr>
        <w:rFonts w:ascii="Times New Roman" w:hAnsi="Times New Roman" w:cs="Times New Roman"/>
        <w:sz w:val="20"/>
        <w:szCs w:val="10"/>
      </w:rPr>
    </w:pPr>
  </w:p>
  <w:p w:rsidR="002B2FB0" w:rsidRPr="00A6203F" w:rsidRDefault="002B2FB0" w:rsidP="00A6203F">
    <w:pPr>
      <w:pStyle w:val="Header"/>
      <w:jc w:val="right"/>
      <w:rPr>
        <w:rFonts w:ascii="Times New Roman" w:hAnsi="Times New Roman" w:cs="Times New Roman"/>
        <w:sz w:val="2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4"/>
    <w:lvl w:ilvl="0">
      <w:start w:val="1"/>
      <w:numFmt w:val="bullet"/>
      <w:lvlText w:val=""/>
      <w:lvlJc w:val="left"/>
      <w:pPr>
        <w:tabs>
          <w:tab w:val="num" w:pos="0"/>
        </w:tabs>
        <w:ind w:left="720" w:hanging="360"/>
      </w:pPr>
      <w:rPr>
        <w:rFonts w:ascii="Symbol" w:hAnsi="Symbol" w:cs="Symbol"/>
      </w:rPr>
    </w:lvl>
  </w:abstractNum>
  <w:abstractNum w:abstractNumId="1">
    <w:nsid w:val="00000002"/>
    <w:multiLevelType w:val="singleLevel"/>
    <w:tmpl w:val="00000002"/>
    <w:name w:val="WW8Num9"/>
    <w:lvl w:ilvl="0">
      <w:start w:val="1"/>
      <w:numFmt w:val="bullet"/>
      <w:lvlText w:val=""/>
      <w:lvlJc w:val="left"/>
      <w:pPr>
        <w:tabs>
          <w:tab w:val="num" w:pos="0"/>
        </w:tabs>
        <w:ind w:left="720" w:hanging="360"/>
      </w:pPr>
      <w:rPr>
        <w:rFonts w:ascii="Symbol" w:hAnsi="Symbol" w:cs="Symbol"/>
      </w:rPr>
    </w:lvl>
  </w:abstractNum>
  <w:abstractNum w:abstractNumId="2">
    <w:nsid w:val="00000003"/>
    <w:multiLevelType w:val="multilevel"/>
    <w:tmpl w:val="00000003"/>
    <w:name w:val="WW8Num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44061BB"/>
    <w:multiLevelType w:val="hybridMultilevel"/>
    <w:tmpl w:val="48F2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5C520B6"/>
    <w:multiLevelType w:val="hybridMultilevel"/>
    <w:tmpl w:val="5F524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DDF0078"/>
    <w:multiLevelType w:val="hybridMultilevel"/>
    <w:tmpl w:val="6212A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5122"/>
  </w:hdrShapeDefaults>
  <w:footnotePr>
    <w:footnote w:id="-1"/>
    <w:footnote w:id="0"/>
  </w:footnotePr>
  <w:endnotePr>
    <w:endnote w:id="-1"/>
    <w:endnote w:id="0"/>
  </w:endnotePr>
  <w:compat/>
  <w:rsids>
    <w:rsidRoot w:val="0085727A"/>
    <w:rsid w:val="000069FA"/>
    <w:rsid w:val="00033BB2"/>
    <w:rsid w:val="00055836"/>
    <w:rsid w:val="00092CCF"/>
    <w:rsid w:val="00097F52"/>
    <w:rsid w:val="000C003D"/>
    <w:rsid w:val="000E1427"/>
    <w:rsid w:val="00120C10"/>
    <w:rsid w:val="00124FD9"/>
    <w:rsid w:val="001372FC"/>
    <w:rsid w:val="00166114"/>
    <w:rsid w:val="00167377"/>
    <w:rsid w:val="00181781"/>
    <w:rsid w:val="00184A13"/>
    <w:rsid w:val="00186CC4"/>
    <w:rsid w:val="001B2E1B"/>
    <w:rsid w:val="002008CD"/>
    <w:rsid w:val="00201269"/>
    <w:rsid w:val="00214102"/>
    <w:rsid w:val="00217854"/>
    <w:rsid w:val="00225E9E"/>
    <w:rsid w:val="00246A10"/>
    <w:rsid w:val="002723AB"/>
    <w:rsid w:val="00272A80"/>
    <w:rsid w:val="00284F91"/>
    <w:rsid w:val="002A5CCD"/>
    <w:rsid w:val="002B2FB0"/>
    <w:rsid w:val="002B6A15"/>
    <w:rsid w:val="002D57CC"/>
    <w:rsid w:val="002E21C8"/>
    <w:rsid w:val="002E2431"/>
    <w:rsid w:val="002E2D53"/>
    <w:rsid w:val="002F6A74"/>
    <w:rsid w:val="00326453"/>
    <w:rsid w:val="00394252"/>
    <w:rsid w:val="003972E0"/>
    <w:rsid w:val="003A04E2"/>
    <w:rsid w:val="004210D4"/>
    <w:rsid w:val="00425604"/>
    <w:rsid w:val="00440934"/>
    <w:rsid w:val="00447B92"/>
    <w:rsid w:val="00452562"/>
    <w:rsid w:val="00454A8B"/>
    <w:rsid w:val="00456A06"/>
    <w:rsid w:val="0048317E"/>
    <w:rsid w:val="004A52CE"/>
    <w:rsid w:val="004C2F7B"/>
    <w:rsid w:val="004E69B2"/>
    <w:rsid w:val="004F1B69"/>
    <w:rsid w:val="00524BA2"/>
    <w:rsid w:val="00552F46"/>
    <w:rsid w:val="00576C8C"/>
    <w:rsid w:val="005937C5"/>
    <w:rsid w:val="005A4F88"/>
    <w:rsid w:val="005E092E"/>
    <w:rsid w:val="00610C51"/>
    <w:rsid w:val="006179F6"/>
    <w:rsid w:val="00631AED"/>
    <w:rsid w:val="00666AB1"/>
    <w:rsid w:val="00696DE5"/>
    <w:rsid w:val="006A0A8C"/>
    <w:rsid w:val="006A0C31"/>
    <w:rsid w:val="006B0272"/>
    <w:rsid w:val="006D17F7"/>
    <w:rsid w:val="006E757C"/>
    <w:rsid w:val="00701A24"/>
    <w:rsid w:val="007968FF"/>
    <w:rsid w:val="007A63B8"/>
    <w:rsid w:val="007B16DB"/>
    <w:rsid w:val="007C7BBE"/>
    <w:rsid w:val="007D08FC"/>
    <w:rsid w:val="007E0BF3"/>
    <w:rsid w:val="007E45E4"/>
    <w:rsid w:val="007E4E58"/>
    <w:rsid w:val="00821527"/>
    <w:rsid w:val="00833259"/>
    <w:rsid w:val="00856556"/>
    <w:rsid w:val="0085727A"/>
    <w:rsid w:val="00874E4D"/>
    <w:rsid w:val="00891AAB"/>
    <w:rsid w:val="008B6C17"/>
    <w:rsid w:val="008D7A07"/>
    <w:rsid w:val="008E6106"/>
    <w:rsid w:val="00952CB1"/>
    <w:rsid w:val="009630B2"/>
    <w:rsid w:val="009667FC"/>
    <w:rsid w:val="00981721"/>
    <w:rsid w:val="009E7A74"/>
    <w:rsid w:val="00A126B1"/>
    <w:rsid w:val="00A2297C"/>
    <w:rsid w:val="00A33530"/>
    <w:rsid w:val="00A34172"/>
    <w:rsid w:val="00A51913"/>
    <w:rsid w:val="00A6203F"/>
    <w:rsid w:val="00A651D0"/>
    <w:rsid w:val="00AC00C7"/>
    <w:rsid w:val="00B17E37"/>
    <w:rsid w:val="00B25179"/>
    <w:rsid w:val="00B345EC"/>
    <w:rsid w:val="00B4269D"/>
    <w:rsid w:val="00B74A49"/>
    <w:rsid w:val="00B965C3"/>
    <w:rsid w:val="00B965F6"/>
    <w:rsid w:val="00BA2DAC"/>
    <w:rsid w:val="00BA4765"/>
    <w:rsid w:val="00BA7177"/>
    <w:rsid w:val="00BA765C"/>
    <w:rsid w:val="00BC4FAE"/>
    <w:rsid w:val="00C05BD5"/>
    <w:rsid w:val="00C20D8F"/>
    <w:rsid w:val="00C2516C"/>
    <w:rsid w:val="00C25B22"/>
    <w:rsid w:val="00C34AF0"/>
    <w:rsid w:val="00C405F6"/>
    <w:rsid w:val="00C60768"/>
    <w:rsid w:val="00C70883"/>
    <w:rsid w:val="00C72E44"/>
    <w:rsid w:val="00C72E84"/>
    <w:rsid w:val="00C76881"/>
    <w:rsid w:val="00C92A88"/>
    <w:rsid w:val="00C96E73"/>
    <w:rsid w:val="00CC7CFA"/>
    <w:rsid w:val="00D6048F"/>
    <w:rsid w:val="00D67BD2"/>
    <w:rsid w:val="00DB77FE"/>
    <w:rsid w:val="00DD4BC7"/>
    <w:rsid w:val="00DE7DCD"/>
    <w:rsid w:val="00DF3219"/>
    <w:rsid w:val="00E04EDA"/>
    <w:rsid w:val="00E30419"/>
    <w:rsid w:val="00E320F5"/>
    <w:rsid w:val="00E64F12"/>
    <w:rsid w:val="00E73F78"/>
    <w:rsid w:val="00E87787"/>
    <w:rsid w:val="00E87A3B"/>
    <w:rsid w:val="00EC53AE"/>
    <w:rsid w:val="00EE20F9"/>
    <w:rsid w:val="00F10CB2"/>
    <w:rsid w:val="00F171D9"/>
    <w:rsid w:val="00F30F8E"/>
    <w:rsid w:val="00F63325"/>
    <w:rsid w:val="00F77921"/>
    <w:rsid w:val="00F8224E"/>
    <w:rsid w:val="00F82481"/>
    <w:rsid w:val="00F82E93"/>
    <w:rsid w:val="00FD52A5"/>
    <w:rsid w:val="00FD7E23"/>
    <w:rsid w:val="00FE4080"/>
    <w:rsid w:val="00FF6C1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27A"/>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7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27A"/>
    <w:rPr>
      <w:rFonts w:ascii="Tahoma" w:hAnsi="Tahoma" w:cs="Tahoma"/>
      <w:sz w:val="16"/>
      <w:szCs w:val="16"/>
    </w:rPr>
  </w:style>
  <w:style w:type="table" w:styleId="TableGrid">
    <w:name w:val="Table Grid"/>
    <w:basedOn w:val="TableNormal"/>
    <w:uiPriority w:val="59"/>
    <w:rsid w:val="0085727A"/>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57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27A"/>
  </w:style>
  <w:style w:type="paragraph" w:styleId="Footer">
    <w:name w:val="footer"/>
    <w:basedOn w:val="Normal"/>
    <w:link w:val="FooterChar"/>
    <w:uiPriority w:val="99"/>
    <w:unhideWhenUsed/>
    <w:rsid w:val="00857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27A"/>
  </w:style>
  <w:style w:type="paragraph" w:styleId="NoSpacing">
    <w:name w:val="No Spacing"/>
    <w:uiPriority w:val="1"/>
    <w:qFormat/>
    <w:rsid w:val="00856556"/>
    <w:pPr>
      <w:spacing w:after="0" w:line="240" w:lineRule="auto"/>
    </w:pPr>
  </w:style>
  <w:style w:type="paragraph" w:styleId="HTMLPreformatted">
    <w:name w:val="HTML Preformatted"/>
    <w:basedOn w:val="Normal"/>
    <w:link w:val="HTMLPreformattedChar"/>
    <w:uiPriority w:val="99"/>
    <w:semiHidden/>
    <w:unhideWhenUsed/>
    <w:rsid w:val="0085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56556"/>
    <w:rPr>
      <w:rFonts w:ascii="Courier New" w:eastAsia="Times New Roman" w:hAnsi="Courier New" w:cs="Courier New"/>
      <w:sz w:val="20"/>
      <w:szCs w:val="20"/>
      <w:lang w:eastAsia="en-IN"/>
    </w:rPr>
  </w:style>
  <w:style w:type="paragraph" w:styleId="NormalWeb">
    <w:name w:val="Normal (Web)"/>
    <w:basedOn w:val="Normal"/>
    <w:uiPriority w:val="99"/>
    <w:unhideWhenUsed/>
    <w:rsid w:val="0085655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6556"/>
    <w:rPr>
      <w:color w:val="0000FF"/>
      <w:u w:val="single"/>
    </w:rPr>
  </w:style>
  <w:style w:type="paragraph" w:styleId="ListParagraph">
    <w:name w:val="List Paragraph"/>
    <w:basedOn w:val="Normal"/>
    <w:uiPriority w:val="34"/>
    <w:qFormat/>
    <w:rsid w:val="00874E4D"/>
    <w:pPr>
      <w:ind w:left="720"/>
      <w:contextualSpacing/>
    </w:pPr>
  </w:style>
  <w:style w:type="character" w:customStyle="1" w:styleId="UnresolvedMention">
    <w:name w:val="Unresolved Mention"/>
    <w:basedOn w:val="DefaultParagraphFont"/>
    <w:uiPriority w:val="99"/>
    <w:semiHidden/>
    <w:unhideWhenUsed/>
    <w:rsid w:val="006A0C31"/>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198130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computing)"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quora.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programiz.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Information_retrieva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w3schools.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verage_case_complexity"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tutorialspoint.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Worst_case_complexity"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Linear_search"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youtube.com"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Sheet1!$B$1</c:f>
              <c:strCache>
                <c:ptCount val="1"/>
                <c:pt idx="0">
                  <c:v>Estimation</c:v>
                </c:pt>
              </c:strCache>
            </c:strRef>
          </c:tx>
          <c:cat>
            <c:strRef>
              <c:f>Sheet1!$A$2:$A$7</c:f>
              <c:strCache>
                <c:ptCount val="6"/>
                <c:pt idx="0">
                  <c:v>Maintainance</c:v>
                </c:pt>
                <c:pt idx="1">
                  <c:v>Testing</c:v>
                </c:pt>
                <c:pt idx="2">
                  <c:v>Coding</c:v>
                </c:pt>
                <c:pt idx="3">
                  <c:v>Design</c:v>
                </c:pt>
                <c:pt idx="4">
                  <c:v>Analyisis</c:v>
                </c:pt>
                <c:pt idx="5">
                  <c:v>Planning</c:v>
                </c:pt>
              </c:strCache>
            </c:strRef>
          </c:cat>
          <c:val>
            <c:numRef>
              <c:f>Sheet1!$B$2:$B$7</c:f>
              <c:numCache>
                <c:formatCode>General</c:formatCode>
                <c:ptCount val="6"/>
                <c:pt idx="0">
                  <c:v>7</c:v>
                </c:pt>
                <c:pt idx="1">
                  <c:v>15</c:v>
                </c:pt>
                <c:pt idx="2">
                  <c:v>60</c:v>
                </c:pt>
                <c:pt idx="3">
                  <c:v>3</c:v>
                </c:pt>
                <c:pt idx="4">
                  <c:v>3</c:v>
                </c:pt>
                <c:pt idx="5">
                  <c:v>2</c:v>
                </c:pt>
              </c:numCache>
            </c:numRef>
          </c:val>
          <c:extLst xmlns:c16r2="http://schemas.microsoft.com/office/drawing/2015/06/chart">
            <c:ext xmlns:c16="http://schemas.microsoft.com/office/drawing/2014/chart" uri="{C3380CC4-5D6E-409C-BE32-E72D297353CC}">
              <c16:uniqueId val="{00000000-410C-43B5-AF95-A0FFE66F08F5}"/>
            </c:ext>
          </c:extLst>
        </c:ser>
        <c:ser>
          <c:idx val="1"/>
          <c:order val="1"/>
          <c:tx>
            <c:strRef>
              <c:f>Sheet1!$C$1</c:f>
              <c:strCache>
                <c:ptCount val="1"/>
                <c:pt idx="0">
                  <c:v>Actual</c:v>
                </c:pt>
              </c:strCache>
            </c:strRef>
          </c:tx>
          <c:cat>
            <c:strRef>
              <c:f>Sheet1!$A$2:$A$7</c:f>
              <c:strCache>
                <c:ptCount val="6"/>
                <c:pt idx="0">
                  <c:v>Maintainance</c:v>
                </c:pt>
                <c:pt idx="1">
                  <c:v>Testing</c:v>
                </c:pt>
                <c:pt idx="2">
                  <c:v>Coding</c:v>
                </c:pt>
                <c:pt idx="3">
                  <c:v>Design</c:v>
                </c:pt>
                <c:pt idx="4">
                  <c:v>Analyisis</c:v>
                </c:pt>
                <c:pt idx="5">
                  <c:v>Planning</c:v>
                </c:pt>
              </c:strCache>
            </c:strRef>
          </c:cat>
          <c:val>
            <c:numRef>
              <c:f>Sheet1!$C$2:$C$7</c:f>
              <c:numCache>
                <c:formatCode>General</c:formatCode>
                <c:ptCount val="6"/>
                <c:pt idx="0">
                  <c:v>10</c:v>
                </c:pt>
                <c:pt idx="1">
                  <c:v>20</c:v>
                </c:pt>
                <c:pt idx="2">
                  <c:v>75</c:v>
                </c:pt>
                <c:pt idx="3">
                  <c:v>5</c:v>
                </c:pt>
                <c:pt idx="4">
                  <c:v>5</c:v>
                </c:pt>
                <c:pt idx="5">
                  <c:v>2</c:v>
                </c:pt>
              </c:numCache>
            </c:numRef>
          </c:val>
          <c:extLst xmlns:c16r2="http://schemas.microsoft.com/office/drawing/2015/06/chart">
            <c:ext xmlns:c16="http://schemas.microsoft.com/office/drawing/2014/chart" uri="{C3380CC4-5D6E-409C-BE32-E72D297353CC}">
              <c16:uniqueId val="{00000001-410C-43B5-AF95-A0FFE66F08F5}"/>
            </c:ext>
          </c:extLst>
        </c:ser>
        <c:axId val="128371328"/>
        <c:axId val="128373120"/>
      </c:barChart>
      <c:catAx>
        <c:axId val="128371328"/>
        <c:scaling>
          <c:orientation val="minMax"/>
        </c:scaling>
        <c:axPos val="l"/>
        <c:numFmt formatCode="General" sourceLinked="0"/>
        <c:tickLblPos val="nextTo"/>
        <c:txPr>
          <a:bodyPr/>
          <a:lstStyle/>
          <a:p>
            <a:pPr>
              <a:defRPr lang="en-IN"/>
            </a:pPr>
            <a:endParaRPr lang="en-US"/>
          </a:p>
        </c:txPr>
        <c:crossAx val="128373120"/>
        <c:crosses val="autoZero"/>
        <c:auto val="1"/>
        <c:lblAlgn val="ctr"/>
        <c:lblOffset val="100"/>
      </c:catAx>
      <c:valAx>
        <c:axId val="128373120"/>
        <c:scaling>
          <c:orientation val="minMax"/>
        </c:scaling>
        <c:axPos val="b"/>
        <c:majorGridlines/>
        <c:numFmt formatCode="General" sourceLinked="1"/>
        <c:tickLblPos val="nextTo"/>
        <c:txPr>
          <a:bodyPr/>
          <a:lstStyle/>
          <a:p>
            <a:pPr>
              <a:defRPr lang="en-IN"/>
            </a:pPr>
            <a:endParaRPr lang="en-US"/>
          </a:p>
        </c:txPr>
        <c:crossAx val="128371328"/>
        <c:crosses val="autoZero"/>
        <c:crossBetween val="between"/>
      </c:valAx>
      <c:spPr>
        <a:solidFill>
          <a:schemeClr val="lt1"/>
        </a:solidFill>
        <a:ln w="25400" cap="flat" cmpd="sng" algn="ctr">
          <a:solidFill>
            <a:schemeClr val="dk1"/>
          </a:solidFill>
          <a:prstDash val="solid"/>
        </a:ln>
        <a:effectLst/>
      </c:spPr>
    </c:plotArea>
    <c:legend>
      <c:legendPos val="r"/>
      <c:txPr>
        <a:bodyPr/>
        <a:lstStyle/>
        <a:p>
          <a:pPr>
            <a:defRPr lang="en-IN"/>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C50D9-3694-452C-94E9-EFB46BCFD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64</Pages>
  <Words>9143</Words>
  <Characters>52119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61140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dc:creator>
  <cp:lastModifiedBy>admin</cp:lastModifiedBy>
  <cp:revision>3</cp:revision>
  <dcterms:created xsi:type="dcterms:W3CDTF">2018-04-06T10:17:00Z</dcterms:created>
  <dcterms:modified xsi:type="dcterms:W3CDTF">2018-04-11T17:02:00Z</dcterms:modified>
</cp:coreProperties>
</file>